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4AE54" w14:textId="2F720063" w:rsidR="00A90224" w:rsidRPr="00E95594" w:rsidRDefault="00A90224" w:rsidP="0027501A">
      <w:pPr>
        <w:ind w:firstLine="0"/>
        <w:rPr>
          <w:bCs/>
          <w:sz w:val="28"/>
          <w:szCs w:val="28"/>
        </w:rPr>
      </w:pPr>
      <w:r w:rsidRPr="00E95594">
        <w:rPr>
          <w:bCs/>
          <w:sz w:val="28"/>
          <w:szCs w:val="28"/>
        </w:rPr>
        <w:t>МИНИСТЕРСТВО НАУКИ И ВЫСШЕГО ОБРАЗОВАНИЯ РОССИЙСКОЙ ФЕДЕРАЦИИ</w:t>
      </w:r>
    </w:p>
    <w:p w14:paraId="5120C779" w14:textId="77777777" w:rsidR="00A90224" w:rsidRPr="00547D7C" w:rsidRDefault="00A90224" w:rsidP="00A90224">
      <w:pPr>
        <w:jc w:val="center"/>
        <w:rPr>
          <w:sz w:val="28"/>
          <w:szCs w:val="28"/>
        </w:rPr>
      </w:pPr>
      <w:r w:rsidRPr="00547D7C">
        <w:rPr>
          <w:sz w:val="28"/>
          <w:szCs w:val="28"/>
        </w:rPr>
        <w:t>федеральное государственное бюджетное образовательное учреждение высшего образования «Сибирский государственный университет науки и технологий и</w:t>
      </w:r>
      <w:r>
        <w:rPr>
          <w:sz w:val="28"/>
          <w:szCs w:val="28"/>
        </w:rPr>
        <w:t>мени академика М. Ф. Решетнева»</w:t>
      </w:r>
    </w:p>
    <w:p w14:paraId="71914991" w14:textId="77777777" w:rsidR="00A90224" w:rsidRPr="000302E1" w:rsidRDefault="00A90224" w:rsidP="00A90224">
      <w:pPr>
        <w:jc w:val="center"/>
        <w:rPr>
          <w:sz w:val="28"/>
          <w:szCs w:val="28"/>
        </w:rPr>
      </w:pPr>
      <w:r w:rsidRPr="000302E1">
        <w:rPr>
          <w:i/>
          <w:iCs/>
          <w:sz w:val="28"/>
          <w:szCs w:val="28"/>
        </w:rPr>
        <w:t>Институт информатики и телекоммуникаций</w:t>
      </w:r>
    </w:p>
    <w:p w14:paraId="6DC02CFE" w14:textId="77777777" w:rsidR="00A90224" w:rsidRDefault="00A90224" w:rsidP="00A90224">
      <w:pPr>
        <w:spacing w:after="720"/>
        <w:jc w:val="center"/>
        <w:rPr>
          <w:i/>
          <w:iCs/>
          <w:sz w:val="28"/>
          <w:szCs w:val="28"/>
        </w:rPr>
      </w:pPr>
      <w:r w:rsidRPr="000302E1">
        <w:rPr>
          <w:i/>
          <w:iCs/>
          <w:sz w:val="28"/>
          <w:szCs w:val="28"/>
        </w:rPr>
        <w:t xml:space="preserve">Кафедра </w:t>
      </w:r>
      <w:r>
        <w:rPr>
          <w:i/>
          <w:iCs/>
          <w:sz w:val="28"/>
          <w:szCs w:val="28"/>
        </w:rPr>
        <w:t>Информационно-управляющих систем</w:t>
      </w:r>
    </w:p>
    <w:p w14:paraId="008B0D14" w14:textId="75E17D98" w:rsidR="00A90224" w:rsidRPr="00A0101F" w:rsidRDefault="00A90224" w:rsidP="00A90224">
      <w:pPr>
        <w:jc w:val="center"/>
        <w:rPr>
          <w:i/>
          <w:iCs/>
          <w:sz w:val="28"/>
          <w:szCs w:val="28"/>
        </w:rPr>
      </w:pPr>
      <w:r w:rsidRPr="00D64378">
        <w:rPr>
          <w:b/>
          <w:bCs/>
          <w:sz w:val="28"/>
          <w:szCs w:val="28"/>
        </w:rPr>
        <w:t>Лабораторная работа №</w:t>
      </w:r>
      <w:r w:rsidR="00D2106A">
        <w:rPr>
          <w:b/>
          <w:bCs/>
          <w:sz w:val="28"/>
          <w:szCs w:val="28"/>
        </w:rPr>
        <w:t>3</w:t>
      </w:r>
    </w:p>
    <w:p w14:paraId="71817508" w14:textId="77777777" w:rsidR="00A90224" w:rsidRDefault="00A90224" w:rsidP="00A90224">
      <w:pPr>
        <w:jc w:val="center"/>
        <w:rPr>
          <w:sz w:val="28"/>
          <w:szCs w:val="28"/>
        </w:rPr>
      </w:pPr>
      <w:r>
        <w:rPr>
          <w:sz w:val="28"/>
          <w:szCs w:val="28"/>
        </w:rPr>
        <w:t>по</w:t>
      </w:r>
      <w:r w:rsidRPr="00547D7C">
        <w:rPr>
          <w:sz w:val="28"/>
          <w:szCs w:val="28"/>
        </w:rPr>
        <w:t xml:space="preserve"> дисциплине: «</w:t>
      </w:r>
      <w:r w:rsidRPr="00AB4984">
        <w:rPr>
          <w:sz w:val="28"/>
          <w:szCs w:val="28"/>
        </w:rPr>
        <w:t>Управление жизненным циклом программных систем</w:t>
      </w:r>
      <w:r w:rsidRPr="00547D7C">
        <w:rPr>
          <w:sz w:val="28"/>
          <w:szCs w:val="28"/>
        </w:rPr>
        <w:t>»</w:t>
      </w:r>
    </w:p>
    <w:p w14:paraId="0E7399AA" w14:textId="77777777" w:rsidR="00A90224" w:rsidRDefault="00A90224" w:rsidP="00A90224">
      <w:pPr>
        <w:ind w:firstLine="4820"/>
        <w:rPr>
          <w:b/>
          <w:bCs/>
          <w:sz w:val="28"/>
          <w:szCs w:val="28"/>
        </w:rPr>
      </w:pPr>
    </w:p>
    <w:p w14:paraId="03DAC10A" w14:textId="77777777" w:rsidR="00A90224" w:rsidRDefault="00A90224" w:rsidP="00A90224">
      <w:pPr>
        <w:ind w:firstLine="4820"/>
        <w:rPr>
          <w:b/>
          <w:bCs/>
          <w:sz w:val="28"/>
          <w:szCs w:val="28"/>
        </w:rPr>
      </w:pPr>
    </w:p>
    <w:p w14:paraId="7A2C4B89" w14:textId="77777777" w:rsidR="00A90224" w:rsidRDefault="00A90224" w:rsidP="00A90224">
      <w:pPr>
        <w:ind w:firstLine="4820"/>
        <w:rPr>
          <w:sz w:val="28"/>
          <w:szCs w:val="28"/>
        </w:rPr>
      </w:pPr>
    </w:p>
    <w:p w14:paraId="105ABBBC" w14:textId="77777777" w:rsidR="00A90224" w:rsidRPr="00547D7C" w:rsidRDefault="00A90224" w:rsidP="00A90224">
      <w:pPr>
        <w:ind w:firstLine="4820"/>
        <w:rPr>
          <w:sz w:val="28"/>
          <w:szCs w:val="28"/>
        </w:rPr>
      </w:pPr>
      <w:r w:rsidRPr="00547D7C">
        <w:rPr>
          <w:sz w:val="28"/>
          <w:szCs w:val="28"/>
        </w:rPr>
        <w:t>Выполнил:</w:t>
      </w:r>
    </w:p>
    <w:p w14:paraId="03E0E39B" w14:textId="77777777" w:rsidR="00A90224" w:rsidRPr="00547D7C" w:rsidRDefault="00A90224" w:rsidP="00A90224">
      <w:pPr>
        <w:ind w:firstLine="4820"/>
        <w:rPr>
          <w:sz w:val="28"/>
          <w:szCs w:val="28"/>
        </w:rPr>
      </w:pPr>
      <w:r w:rsidRPr="00547D7C">
        <w:rPr>
          <w:sz w:val="28"/>
          <w:szCs w:val="28"/>
        </w:rPr>
        <w:t xml:space="preserve">студент </w:t>
      </w:r>
      <w:r>
        <w:rPr>
          <w:sz w:val="28"/>
          <w:szCs w:val="28"/>
        </w:rPr>
        <w:t>1</w:t>
      </w:r>
      <w:r w:rsidRPr="00547D7C">
        <w:rPr>
          <w:sz w:val="28"/>
          <w:szCs w:val="28"/>
        </w:rPr>
        <w:t xml:space="preserve"> курса группы </w:t>
      </w:r>
      <w:r>
        <w:rPr>
          <w:sz w:val="28"/>
          <w:szCs w:val="28"/>
        </w:rPr>
        <w:t>М</w:t>
      </w:r>
      <w:r w:rsidRPr="00547D7C">
        <w:rPr>
          <w:sz w:val="28"/>
          <w:szCs w:val="28"/>
        </w:rPr>
        <w:t>ПА2</w:t>
      </w:r>
      <w:r>
        <w:rPr>
          <w:sz w:val="28"/>
          <w:szCs w:val="28"/>
        </w:rPr>
        <w:t>5</w:t>
      </w:r>
      <w:r w:rsidRPr="00547D7C">
        <w:rPr>
          <w:sz w:val="28"/>
          <w:szCs w:val="28"/>
        </w:rPr>
        <w:t>-01</w:t>
      </w:r>
    </w:p>
    <w:p w14:paraId="65886FA6" w14:textId="77777777" w:rsidR="00A90224" w:rsidRPr="002E3594" w:rsidRDefault="00A90224" w:rsidP="00A90224">
      <w:pPr>
        <w:ind w:firstLine="4820"/>
        <w:rPr>
          <w:sz w:val="28"/>
          <w:szCs w:val="28"/>
        </w:rPr>
      </w:pPr>
      <w:r w:rsidRPr="00547D7C">
        <w:rPr>
          <w:sz w:val="28"/>
          <w:szCs w:val="28"/>
          <w:u w:val="single"/>
        </w:rPr>
        <w:t xml:space="preserve"> </w:t>
      </w:r>
      <w:r w:rsidRPr="00547D7C">
        <w:rPr>
          <w:sz w:val="28"/>
          <w:szCs w:val="28"/>
          <w:u w:val="single"/>
        </w:rPr>
        <w:tab/>
      </w:r>
      <w:r w:rsidRPr="00547D7C">
        <w:rPr>
          <w:sz w:val="28"/>
          <w:szCs w:val="28"/>
          <w:u w:val="single"/>
        </w:rPr>
        <w:tab/>
      </w:r>
      <w:r w:rsidRPr="00547D7C">
        <w:rPr>
          <w:sz w:val="28"/>
          <w:szCs w:val="28"/>
          <w:u w:val="single"/>
        </w:rPr>
        <w:tab/>
      </w:r>
      <w:r w:rsidRPr="00547D7C"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 Соколов А.И.</w:t>
      </w:r>
    </w:p>
    <w:p w14:paraId="3E3011F1" w14:textId="77777777" w:rsidR="00A90224" w:rsidRDefault="00A90224" w:rsidP="00A90224">
      <w:pPr>
        <w:ind w:left="711" w:firstLine="4820"/>
        <w:rPr>
          <w:sz w:val="28"/>
          <w:szCs w:val="28"/>
          <w:vertAlign w:val="subscript"/>
        </w:rPr>
      </w:pPr>
      <w:r w:rsidRPr="00547D7C">
        <w:rPr>
          <w:sz w:val="28"/>
          <w:szCs w:val="28"/>
          <w:vertAlign w:val="subscript"/>
        </w:rPr>
        <w:t>(подпись)</w:t>
      </w:r>
    </w:p>
    <w:p w14:paraId="552D0DD6" w14:textId="77777777" w:rsidR="00A90224" w:rsidRDefault="00A90224" w:rsidP="00A90224">
      <w:pPr>
        <w:ind w:left="711" w:firstLine="4820"/>
        <w:rPr>
          <w:sz w:val="28"/>
          <w:szCs w:val="28"/>
          <w:vertAlign w:val="subscript"/>
        </w:rPr>
      </w:pPr>
    </w:p>
    <w:p w14:paraId="3C78A8ED" w14:textId="77777777" w:rsidR="00A90224" w:rsidRPr="00547D7C" w:rsidRDefault="00A90224" w:rsidP="00A90224">
      <w:pPr>
        <w:ind w:left="711" w:firstLine="4820"/>
        <w:rPr>
          <w:sz w:val="28"/>
          <w:szCs w:val="28"/>
          <w:vertAlign w:val="subscript"/>
        </w:rPr>
      </w:pPr>
    </w:p>
    <w:p w14:paraId="7BF5724C" w14:textId="77777777" w:rsidR="00A90224" w:rsidRPr="00547D7C" w:rsidRDefault="00A90224" w:rsidP="00A90224">
      <w:pPr>
        <w:ind w:firstLine="4820"/>
        <w:rPr>
          <w:sz w:val="28"/>
          <w:szCs w:val="28"/>
        </w:rPr>
      </w:pPr>
      <w:r w:rsidRPr="00547D7C">
        <w:rPr>
          <w:sz w:val="28"/>
          <w:szCs w:val="28"/>
        </w:rPr>
        <w:t>Проверил:</w:t>
      </w:r>
    </w:p>
    <w:p w14:paraId="122EC486" w14:textId="77777777" w:rsidR="00A90224" w:rsidRPr="00547D7C" w:rsidRDefault="00A90224" w:rsidP="00A90224">
      <w:pPr>
        <w:ind w:firstLine="4820"/>
        <w:rPr>
          <w:sz w:val="28"/>
          <w:szCs w:val="28"/>
        </w:rPr>
      </w:pPr>
      <w:r w:rsidRPr="00547D7C">
        <w:rPr>
          <w:sz w:val="28"/>
          <w:szCs w:val="28"/>
          <w:u w:val="single"/>
        </w:rPr>
        <w:tab/>
      </w:r>
      <w:r w:rsidRPr="00547D7C">
        <w:rPr>
          <w:sz w:val="28"/>
          <w:szCs w:val="28"/>
          <w:u w:val="single"/>
        </w:rPr>
        <w:tab/>
      </w:r>
      <w:r w:rsidRPr="00547D7C">
        <w:rPr>
          <w:sz w:val="28"/>
          <w:szCs w:val="28"/>
          <w:u w:val="single"/>
        </w:rPr>
        <w:tab/>
      </w:r>
      <w:r w:rsidRPr="00547D7C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</w:rPr>
        <w:t xml:space="preserve">Черниченко </w:t>
      </w:r>
      <w:r w:rsidRPr="00547D7C">
        <w:rPr>
          <w:sz w:val="28"/>
          <w:szCs w:val="28"/>
        </w:rPr>
        <w:t xml:space="preserve"> </w:t>
      </w:r>
      <w:r>
        <w:rPr>
          <w:sz w:val="28"/>
          <w:szCs w:val="28"/>
        </w:rPr>
        <w:t>Н.С.</w:t>
      </w:r>
    </w:p>
    <w:p w14:paraId="27360659" w14:textId="77777777" w:rsidR="00A90224" w:rsidRDefault="00A90224" w:rsidP="00A90224">
      <w:pPr>
        <w:spacing w:after="1320"/>
        <w:ind w:left="709" w:firstLine="4820"/>
        <w:rPr>
          <w:sz w:val="28"/>
          <w:szCs w:val="28"/>
          <w:vertAlign w:val="subscript"/>
        </w:rPr>
      </w:pPr>
      <w:r w:rsidRPr="00547D7C">
        <w:rPr>
          <w:sz w:val="28"/>
          <w:szCs w:val="28"/>
          <w:vertAlign w:val="subscript"/>
        </w:rPr>
        <w:t>(подпись)</w:t>
      </w:r>
    </w:p>
    <w:p w14:paraId="5E9E4A9D" w14:textId="77777777" w:rsidR="00A90224" w:rsidRDefault="00A90224" w:rsidP="00A90224">
      <w:pPr>
        <w:spacing w:after="1320"/>
        <w:jc w:val="center"/>
        <w:rPr>
          <w:sz w:val="28"/>
          <w:szCs w:val="28"/>
        </w:rPr>
      </w:pPr>
    </w:p>
    <w:p w14:paraId="79A15168" w14:textId="77777777" w:rsidR="00A90224" w:rsidRDefault="00A90224" w:rsidP="00A90224">
      <w:pPr>
        <w:spacing w:after="1320"/>
        <w:jc w:val="center"/>
        <w:rPr>
          <w:rStyle w:val="aff1"/>
          <w:i w:val="0"/>
          <w:iCs w:val="0"/>
          <w:sz w:val="28"/>
          <w:szCs w:val="28"/>
        </w:rPr>
      </w:pPr>
      <w:r>
        <w:rPr>
          <w:sz w:val="28"/>
          <w:szCs w:val="28"/>
        </w:rPr>
        <w:t>Красноярск</w:t>
      </w:r>
      <w:r w:rsidRPr="00A0101F">
        <w:rPr>
          <w:sz w:val="28"/>
          <w:szCs w:val="28"/>
        </w:rPr>
        <w:t>, 202</w:t>
      </w:r>
      <w:r>
        <w:rPr>
          <w:sz w:val="28"/>
          <w:szCs w:val="28"/>
        </w:rPr>
        <w:t>5</w:t>
      </w:r>
      <w:r>
        <w:rPr>
          <w:rStyle w:val="aff1"/>
          <w:sz w:val="28"/>
          <w:szCs w:val="28"/>
        </w:rPr>
        <w:br w:type="page"/>
      </w:r>
    </w:p>
    <w:p w14:paraId="2B028429" w14:textId="55FF4605" w:rsidR="00A90224" w:rsidRDefault="00D2106A" w:rsidP="00F502D0">
      <w:pPr>
        <w:suppressAutoHyphens w:val="0"/>
        <w:contextualSpacing/>
        <w:rPr>
          <w:rFonts w:eastAsiaTheme="minorEastAsia"/>
          <w:color w:val="000000" w:themeColor="text1"/>
          <w:kern w:val="24"/>
          <w:sz w:val="28"/>
          <w:szCs w:val="28"/>
          <w:lang w:eastAsia="ru-RU"/>
        </w:rPr>
      </w:pPr>
      <w:r w:rsidRPr="00D2106A">
        <w:rPr>
          <w:rFonts w:eastAsiaTheme="minorEastAsia"/>
          <w:color w:val="000000" w:themeColor="text1"/>
          <w:kern w:val="24"/>
          <w:sz w:val="28"/>
          <w:szCs w:val="28"/>
          <w:lang w:eastAsia="ru-RU"/>
        </w:rPr>
        <w:lastRenderedPageBreak/>
        <w:drawing>
          <wp:inline distT="0" distB="0" distL="0" distR="0" wp14:anchorId="3D2E07BB" wp14:editId="732EAE71">
            <wp:extent cx="6209665" cy="3613150"/>
            <wp:effectExtent l="0" t="0" r="635" b="6350"/>
            <wp:docPr id="1500208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089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E2A0" w14:textId="77777777" w:rsidR="00A90224" w:rsidRDefault="00A90224" w:rsidP="00F502D0">
      <w:pPr>
        <w:suppressAutoHyphens w:val="0"/>
        <w:contextualSpacing/>
        <w:rPr>
          <w:rFonts w:eastAsiaTheme="minorEastAsia"/>
          <w:color w:val="000000" w:themeColor="text1"/>
          <w:kern w:val="24"/>
          <w:sz w:val="28"/>
          <w:szCs w:val="28"/>
          <w:lang w:eastAsia="ru-RU"/>
        </w:rPr>
      </w:pPr>
    </w:p>
    <w:p w14:paraId="5CC6E3C6" w14:textId="77777777" w:rsidR="00A90224" w:rsidRDefault="00A90224" w:rsidP="00F502D0">
      <w:pPr>
        <w:suppressAutoHyphens w:val="0"/>
        <w:contextualSpacing/>
        <w:rPr>
          <w:rFonts w:eastAsiaTheme="minorEastAsia"/>
          <w:color w:val="000000" w:themeColor="text1"/>
          <w:kern w:val="24"/>
          <w:sz w:val="28"/>
          <w:szCs w:val="28"/>
          <w:lang w:eastAsia="ru-RU"/>
        </w:rPr>
      </w:pPr>
    </w:p>
    <w:p w14:paraId="551CFFFD" w14:textId="77777777" w:rsidR="00A90224" w:rsidRDefault="00A90224" w:rsidP="00F502D0">
      <w:pPr>
        <w:suppressAutoHyphens w:val="0"/>
        <w:contextualSpacing/>
        <w:rPr>
          <w:rFonts w:eastAsiaTheme="minorEastAsia"/>
          <w:color w:val="000000" w:themeColor="text1"/>
          <w:kern w:val="24"/>
          <w:sz w:val="28"/>
          <w:szCs w:val="28"/>
          <w:lang w:eastAsia="ru-RU"/>
        </w:rPr>
      </w:pPr>
    </w:p>
    <w:p w14:paraId="54957DAD" w14:textId="5BFB840B" w:rsidR="00A90224" w:rsidRDefault="00D2106A" w:rsidP="00F502D0">
      <w:pPr>
        <w:suppressAutoHyphens w:val="0"/>
        <w:contextualSpacing/>
        <w:rPr>
          <w:rFonts w:eastAsiaTheme="minorEastAsia"/>
          <w:color w:val="000000" w:themeColor="text1"/>
          <w:kern w:val="24"/>
          <w:sz w:val="28"/>
          <w:szCs w:val="28"/>
          <w:lang w:eastAsia="ru-RU"/>
        </w:rPr>
      </w:pPr>
      <w:r w:rsidRPr="00D2106A">
        <w:rPr>
          <w:rFonts w:eastAsiaTheme="minorEastAsia"/>
          <w:color w:val="000000" w:themeColor="text1"/>
          <w:kern w:val="24"/>
          <w:sz w:val="28"/>
          <w:szCs w:val="28"/>
          <w:lang w:eastAsia="ru-RU"/>
        </w:rPr>
        <w:drawing>
          <wp:inline distT="0" distB="0" distL="0" distR="0" wp14:anchorId="5B057F13" wp14:editId="0E1EF7FB">
            <wp:extent cx="6209665" cy="3660775"/>
            <wp:effectExtent l="0" t="0" r="635" b="0"/>
            <wp:docPr id="886192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922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33DDA" w14:textId="77777777" w:rsidR="00A90224" w:rsidRDefault="00A90224" w:rsidP="00F502D0">
      <w:pPr>
        <w:suppressAutoHyphens w:val="0"/>
        <w:contextualSpacing/>
        <w:rPr>
          <w:rFonts w:eastAsiaTheme="minorEastAsia"/>
          <w:color w:val="000000" w:themeColor="text1"/>
          <w:kern w:val="24"/>
          <w:sz w:val="28"/>
          <w:szCs w:val="28"/>
          <w:lang w:eastAsia="ru-RU"/>
        </w:rPr>
      </w:pPr>
    </w:p>
    <w:p w14:paraId="45688C2B" w14:textId="77777777" w:rsidR="00A90224" w:rsidRDefault="00A90224" w:rsidP="00F502D0">
      <w:pPr>
        <w:suppressAutoHyphens w:val="0"/>
        <w:contextualSpacing/>
        <w:rPr>
          <w:rFonts w:eastAsiaTheme="minorEastAsia"/>
          <w:color w:val="000000" w:themeColor="text1"/>
          <w:kern w:val="24"/>
          <w:sz w:val="28"/>
          <w:szCs w:val="28"/>
          <w:lang w:eastAsia="ru-RU"/>
        </w:rPr>
      </w:pPr>
    </w:p>
    <w:p w14:paraId="56D61B65" w14:textId="77777777" w:rsidR="00A90224" w:rsidRDefault="00A90224" w:rsidP="00F502D0">
      <w:pPr>
        <w:suppressAutoHyphens w:val="0"/>
        <w:contextualSpacing/>
        <w:rPr>
          <w:rFonts w:eastAsiaTheme="minorEastAsia"/>
          <w:color w:val="000000" w:themeColor="text1"/>
          <w:kern w:val="24"/>
          <w:sz w:val="28"/>
          <w:szCs w:val="28"/>
          <w:lang w:eastAsia="ru-RU"/>
        </w:rPr>
      </w:pPr>
    </w:p>
    <w:sectPr w:rsidR="00A90224" w:rsidSect="00F502D0">
      <w:headerReference w:type="default" r:id="rId10"/>
      <w:pgSz w:w="11906" w:h="16838"/>
      <w:pgMar w:top="1134" w:right="851" w:bottom="1134" w:left="1276" w:header="720" w:footer="720" w:gutter="0"/>
      <w:pgNumType w:start="1"/>
      <w:cols w:space="720"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EDEC0" w14:textId="77777777" w:rsidR="00B33653" w:rsidRDefault="00B33653" w:rsidP="009D6931">
      <w:r>
        <w:separator/>
      </w:r>
    </w:p>
  </w:endnote>
  <w:endnote w:type="continuationSeparator" w:id="0">
    <w:p w14:paraId="2FAC7B4F" w14:textId="77777777" w:rsidR="00B33653" w:rsidRDefault="00B33653" w:rsidP="009D69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BE624" w14:textId="77777777" w:rsidR="00B33653" w:rsidRDefault="00B33653" w:rsidP="009D6931">
      <w:r>
        <w:separator/>
      </w:r>
    </w:p>
  </w:footnote>
  <w:footnote w:type="continuationSeparator" w:id="0">
    <w:p w14:paraId="40C2B41A" w14:textId="77777777" w:rsidR="00B33653" w:rsidRDefault="00B33653" w:rsidP="009D69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F76EB" w14:textId="77777777" w:rsidR="00E1687F" w:rsidRDefault="00E1687F">
    <w:pPr>
      <w:pStyle w:val="af1"/>
      <w:jc w:val="center"/>
    </w:pPr>
  </w:p>
  <w:p w14:paraId="68420131" w14:textId="77777777" w:rsidR="00E1687F" w:rsidRPr="0061005C" w:rsidRDefault="00E1687F" w:rsidP="007711B1">
    <w:pPr>
      <w:pStyle w:val="af1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2" w15:restartNumberingAfterBreak="0">
    <w:nsid w:val="00000003"/>
    <w:multiLevelType w:val="singleLevel"/>
    <w:tmpl w:val="1C009228"/>
    <w:name w:val="WW8Num3"/>
    <w:lvl w:ilvl="0">
      <w:start w:val="1"/>
      <w:numFmt w:val="bullet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00000004"/>
    <w:multiLevelType w:val="multilevel"/>
    <w:tmpl w:val="A8BE051C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  <w:b/>
        <w:sz w:val="24"/>
        <w:szCs w:val="24"/>
      </w:rPr>
    </w:lvl>
    <w:lvl w:ilvl="1">
      <w:start w:val="2"/>
      <w:numFmt w:val="decimal"/>
      <w:isLgl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eastAsia="PMingLiU"/>
      </w:rPr>
    </w:lvl>
  </w:abstractNum>
  <w:abstractNum w:abstractNumId="7" w15:restartNumberingAfterBreak="0">
    <w:nsid w:val="00000008"/>
    <w:multiLevelType w:val="singleLevel"/>
    <w:tmpl w:val="F4AE4654"/>
    <w:name w:val="WW8Num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</w:abstractNum>
  <w:abstractNum w:abstractNumId="8" w15:restartNumberingAfterBreak="0">
    <w:nsid w:val="00000009"/>
    <w:multiLevelType w:val="singleLevel"/>
    <w:tmpl w:val="AFE6BFE8"/>
    <w:name w:val="WW8Num10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ascii="Times New Roman" w:hAnsi="Times New Roman" w:cs="Times New Roman" w:hint="default"/>
        <w:i w:val="0"/>
        <w:sz w:val="24"/>
        <w:szCs w:val="24"/>
      </w:rPr>
    </w:lvl>
  </w:abstractNum>
  <w:abstractNum w:abstractNumId="9" w15:restartNumberingAfterBreak="0">
    <w:nsid w:val="0000000A"/>
    <w:multiLevelType w:val="singleLevel"/>
    <w:tmpl w:val="0000000A"/>
    <w:name w:val="WW8Num11"/>
    <w:lvl w:ilvl="0">
      <w:start w:val="1"/>
      <w:numFmt w:val="bullet"/>
      <w:lvlText w:val="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  <w:sz w:val="24"/>
        <w:szCs w:val="24"/>
        <w:shd w:val="clear" w:color="auto" w:fill="FFFF00"/>
      </w:rPr>
    </w:lvl>
  </w:abstractNum>
  <w:abstractNum w:abstractNumId="10" w15:restartNumberingAfterBreak="0">
    <w:nsid w:val="0000000B"/>
    <w:multiLevelType w:val="multilevel"/>
    <w:tmpl w:val="0000000B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eastAsia="PMingLiU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0142C0B"/>
    <w:multiLevelType w:val="hybridMultilevel"/>
    <w:tmpl w:val="E0128FD6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3853057"/>
    <w:multiLevelType w:val="hybridMultilevel"/>
    <w:tmpl w:val="5CC690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5722731"/>
    <w:multiLevelType w:val="hybridMultilevel"/>
    <w:tmpl w:val="99A4CED2"/>
    <w:lvl w:ilvl="0" w:tplc="ED5A3E8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06BE56D8"/>
    <w:multiLevelType w:val="hybridMultilevel"/>
    <w:tmpl w:val="791E0A46"/>
    <w:lvl w:ilvl="0" w:tplc="268885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06F45DDD"/>
    <w:multiLevelType w:val="hybridMultilevel"/>
    <w:tmpl w:val="76540624"/>
    <w:lvl w:ilvl="0" w:tplc="ED5A3E8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08AF5ABE"/>
    <w:multiLevelType w:val="multilevel"/>
    <w:tmpl w:val="B75E15C4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0DC450ED"/>
    <w:multiLevelType w:val="hybridMultilevel"/>
    <w:tmpl w:val="94F0325C"/>
    <w:lvl w:ilvl="0" w:tplc="81C287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D2141D5"/>
    <w:multiLevelType w:val="hybridMultilevel"/>
    <w:tmpl w:val="6FD608B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1D56250E"/>
    <w:multiLevelType w:val="hybridMultilevel"/>
    <w:tmpl w:val="65CA7A00"/>
    <w:lvl w:ilvl="0" w:tplc="FE06E0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767891"/>
    <w:multiLevelType w:val="hybridMultilevel"/>
    <w:tmpl w:val="4C420732"/>
    <w:lvl w:ilvl="0" w:tplc="5D5616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1D0A3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DEC98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8A46C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BE49F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D5EAD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A6E65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17207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BD2D5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22D5046D"/>
    <w:multiLevelType w:val="hybridMultilevel"/>
    <w:tmpl w:val="D11CD3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27FA6AC8"/>
    <w:multiLevelType w:val="hybridMultilevel"/>
    <w:tmpl w:val="72E89E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A42371"/>
    <w:multiLevelType w:val="hybridMultilevel"/>
    <w:tmpl w:val="C8EEF612"/>
    <w:lvl w:ilvl="0" w:tplc="81C287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622CF4"/>
    <w:multiLevelType w:val="hybridMultilevel"/>
    <w:tmpl w:val="A684AE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961C59"/>
    <w:multiLevelType w:val="multilevel"/>
    <w:tmpl w:val="BBB6BC84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3BF02F24"/>
    <w:multiLevelType w:val="multilevel"/>
    <w:tmpl w:val="5F3853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b/>
      </w:rPr>
    </w:lvl>
  </w:abstractNum>
  <w:abstractNum w:abstractNumId="27" w15:restartNumberingAfterBreak="0">
    <w:nsid w:val="42CF3FA8"/>
    <w:multiLevelType w:val="hybridMultilevel"/>
    <w:tmpl w:val="BD68CDCE"/>
    <w:lvl w:ilvl="0" w:tplc="ED5A3E8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3D744BC"/>
    <w:multiLevelType w:val="multilevel"/>
    <w:tmpl w:val="5FE66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7915551"/>
    <w:multiLevelType w:val="hybridMultilevel"/>
    <w:tmpl w:val="7CBA83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05E78EF"/>
    <w:multiLevelType w:val="multilevel"/>
    <w:tmpl w:val="7ABAD254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31" w15:restartNumberingAfterBreak="0">
    <w:nsid w:val="52484BCF"/>
    <w:multiLevelType w:val="hybridMultilevel"/>
    <w:tmpl w:val="F59E61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B5216B"/>
    <w:multiLevelType w:val="multilevel"/>
    <w:tmpl w:val="D264F89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3" w15:restartNumberingAfterBreak="0">
    <w:nsid w:val="549056FA"/>
    <w:multiLevelType w:val="hybridMultilevel"/>
    <w:tmpl w:val="1F6A75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1D61ED7"/>
    <w:multiLevelType w:val="multilevel"/>
    <w:tmpl w:val="CC543E22"/>
    <w:lvl w:ilvl="0">
      <w:start w:val="1"/>
      <w:numFmt w:val="decimal"/>
      <w:lvlText w:val="%1"/>
      <w:lvlJc w:val="left"/>
      <w:pPr>
        <w:ind w:left="432" w:hanging="432"/>
      </w:pPr>
      <w:rPr>
        <w:color w:val="FFFFFF" w:themeColor="background1"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5" w15:restartNumberingAfterBreak="0">
    <w:nsid w:val="6AE936CF"/>
    <w:multiLevelType w:val="hybridMultilevel"/>
    <w:tmpl w:val="6FD608B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F9D3161"/>
    <w:multiLevelType w:val="hybridMultilevel"/>
    <w:tmpl w:val="3B76AA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2D21A8"/>
    <w:multiLevelType w:val="multilevel"/>
    <w:tmpl w:val="C914BE0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8" w15:restartNumberingAfterBreak="0">
    <w:nsid w:val="75B45891"/>
    <w:multiLevelType w:val="multilevel"/>
    <w:tmpl w:val="D678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4C36D1"/>
    <w:multiLevelType w:val="hybridMultilevel"/>
    <w:tmpl w:val="4530A184"/>
    <w:lvl w:ilvl="0" w:tplc="ED5A3E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DD2C84"/>
    <w:multiLevelType w:val="hybridMultilevel"/>
    <w:tmpl w:val="023028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5029836">
    <w:abstractNumId w:val="0"/>
  </w:num>
  <w:num w:numId="2" w16cid:durableId="1054308829">
    <w:abstractNumId w:val="10"/>
  </w:num>
  <w:num w:numId="3" w16cid:durableId="1604146384">
    <w:abstractNumId w:val="19"/>
  </w:num>
  <w:num w:numId="4" w16cid:durableId="1433819254">
    <w:abstractNumId w:val="26"/>
  </w:num>
  <w:num w:numId="5" w16cid:durableId="1587763753">
    <w:abstractNumId w:val="30"/>
  </w:num>
  <w:num w:numId="6" w16cid:durableId="150216855">
    <w:abstractNumId w:val="14"/>
  </w:num>
  <w:num w:numId="7" w16cid:durableId="1983076716">
    <w:abstractNumId w:val="15"/>
  </w:num>
  <w:num w:numId="8" w16cid:durableId="1715807522">
    <w:abstractNumId w:val="37"/>
  </w:num>
  <w:num w:numId="9" w16cid:durableId="1788425382">
    <w:abstractNumId w:val="39"/>
  </w:num>
  <w:num w:numId="10" w16cid:durableId="2071996477">
    <w:abstractNumId w:val="13"/>
  </w:num>
  <w:num w:numId="11" w16cid:durableId="1889488952">
    <w:abstractNumId w:val="27"/>
  </w:num>
  <w:num w:numId="12" w16cid:durableId="313684017">
    <w:abstractNumId w:val="11"/>
  </w:num>
  <w:num w:numId="13" w16cid:durableId="2103258833">
    <w:abstractNumId w:val="22"/>
  </w:num>
  <w:num w:numId="14" w16cid:durableId="1225486033">
    <w:abstractNumId w:val="31"/>
  </w:num>
  <w:num w:numId="15" w16cid:durableId="1632327418">
    <w:abstractNumId w:val="17"/>
  </w:num>
  <w:num w:numId="16" w16cid:durableId="1841654125">
    <w:abstractNumId w:val="23"/>
  </w:num>
  <w:num w:numId="17" w16cid:durableId="1728915497">
    <w:abstractNumId w:val="21"/>
  </w:num>
  <w:num w:numId="18" w16cid:durableId="355430964">
    <w:abstractNumId w:val="18"/>
  </w:num>
  <w:num w:numId="19" w16cid:durableId="1397707524">
    <w:abstractNumId w:val="35"/>
  </w:num>
  <w:num w:numId="20" w16cid:durableId="884028019">
    <w:abstractNumId w:val="20"/>
  </w:num>
  <w:num w:numId="21" w16cid:durableId="280963116">
    <w:abstractNumId w:val="29"/>
  </w:num>
  <w:num w:numId="22" w16cid:durableId="977227993">
    <w:abstractNumId w:val="33"/>
  </w:num>
  <w:num w:numId="23" w16cid:durableId="1239679624">
    <w:abstractNumId w:val="24"/>
  </w:num>
  <w:num w:numId="24" w16cid:durableId="1706711380">
    <w:abstractNumId w:val="28"/>
  </w:num>
  <w:num w:numId="25" w16cid:durableId="974525395">
    <w:abstractNumId w:val="40"/>
  </w:num>
  <w:num w:numId="26" w16cid:durableId="1432312887">
    <w:abstractNumId w:val="25"/>
  </w:num>
  <w:num w:numId="27" w16cid:durableId="1745563821">
    <w:abstractNumId w:val="0"/>
  </w:num>
  <w:num w:numId="28" w16cid:durableId="1336374492">
    <w:abstractNumId w:val="16"/>
  </w:num>
  <w:num w:numId="29" w16cid:durableId="1433091153">
    <w:abstractNumId w:val="12"/>
  </w:num>
  <w:num w:numId="30" w16cid:durableId="610741244">
    <w:abstractNumId w:val="32"/>
  </w:num>
  <w:num w:numId="31" w16cid:durableId="1470244281">
    <w:abstractNumId w:val="34"/>
  </w:num>
  <w:num w:numId="32" w16cid:durableId="1275289717">
    <w:abstractNumId w:val="36"/>
  </w:num>
  <w:num w:numId="33" w16cid:durableId="2087221787">
    <w:abstractNumId w:val="3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200"/>
  <w:drawingGridVerticalSpacing w:val="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099"/>
    <w:rsid w:val="000076FC"/>
    <w:rsid w:val="000109DA"/>
    <w:rsid w:val="0001186B"/>
    <w:rsid w:val="00012735"/>
    <w:rsid w:val="00013E66"/>
    <w:rsid w:val="00015CFB"/>
    <w:rsid w:val="00017641"/>
    <w:rsid w:val="000208BC"/>
    <w:rsid w:val="00023B56"/>
    <w:rsid w:val="00025A3C"/>
    <w:rsid w:val="00026356"/>
    <w:rsid w:val="00027D53"/>
    <w:rsid w:val="00034D02"/>
    <w:rsid w:val="0003560B"/>
    <w:rsid w:val="0003660E"/>
    <w:rsid w:val="0004055D"/>
    <w:rsid w:val="0004194D"/>
    <w:rsid w:val="00043849"/>
    <w:rsid w:val="00051E44"/>
    <w:rsid w:val="00056669"/>
    <w:rsid w:val="00057586"/>
    <w:rsid w:val="00057D0F"/>
    <w:rsid w:val="0006053B"/>
    <w:rsid w:val="00062CFC"/>
    <w:rsid w:val="000645F8"/>
    <w:rsid w:val="00066C5B"/>
    <w:rsid w:val="00066DDA"/>
    <w:rsid w:val="00067366"/>
    <w:rsid w:val="0007217A"/>
    <w:rsid w:val="00076B60"/>
    <w:rsid w:val="00076E52"/>
    <w:rsid w:val="0008042C"/>
    <w:rsid w:val="000818E1"/>
    <w:rsid w:val="00082804"/>
    <w:rsid w:val="0008582B"/>
    <w:rsid w:val="00092C7F"/>
    <w:rsid w:val="000A02C1"/>
    <w:rsid w:val="000A0546"/>
    <w:rsid w:val="000A0DC5"/>
    <w:rsid w:val="000A4598"/>
    <w:rsid w:val="000A5555"/>
    <w:rsid w:val="000A57E9"/>
    <w:rsid w:val="000A705D"/>
    <w:rsid w:val="000A725B"/>
    <w:rsid w:val="000A7584"/>
    <w:rsid w:val="000C0679"/>
    <w:rsid w:val="000C2626"/>
    <w:rsid w:val="000D133B"/>
    <w:rsid w:val="000E617F"/>
    <w:rsid w:val="001037E2"/>
    <w:rsid w:val="00103960"/>
    <w:rsid w:val="001065AE"/>
    <w:rsid w:val="00115E79"/>
    <w:rsid w:val="001178E9"/>
    <w:rsid w:val="00121B98"/>
    <w:rsid w:val="001256F7"/>
    <w:rsid w:val="00125E4B"/>
    <w:rsid w:val="001313B1"/>
    <w:rsid w:val="001401DC"/>
    <w:rsid w:val="0014284C"/>
    <w:rsid w:val="0014339E"/>
    <w:rsid w:val="0015420C"/>
    <w:rsid w:val="00156D9A"/>
    <w:rsid w:val="00162B12"/>
    <w:rsid w:val="00162C6D"/>
    <w:rsid w:val="00163146"/>
    <w:rsid w:val="0016337E"/>
    <w:rsid w:val="00164C8B"/>
    <w:rsid w:val="00167B7E"/>
    <w:rsid w:val="00171B7B"/>
    <w:rsid w:val="00172BD2"/>
    <w:rsid w:val="001802B4"/>
    <w:rsid w:val="00187D06"/>
    <w:rsid w:val="00194D5C"/>
    <w:rsid w:val="001B1960"/>
    <w:rsid w:val="001B3639"/>
    <w:rsid w:val="001C4FB8"/>
    <w:rsid w:val="001C6ECC"/>
    <w:rsid w:val="001D0CC1"/>
    <w:rsid w:val="001D439B"/>
    <w:rsid w:val="001D667C"/>
    <w:rsid w:val="001E1128"/>
    <w:rsid w:val="001E768D"/>
    <w:rsid w:val="001F23BD"/>
    <w:rsid w:val="001F649E"/>
    <w:rsid w:val="001F78FC"/>
    <w:rsid w:val="0020224A"/>
    <w:rsid w:val="00204857"/>
    <w:rsid w:val="00214A66"/>
    <w:rsid w:val="00215E77"/>
    <w:rsid w:val="00220F02"/>
    <w:rsid w:val="002249BD"/>
    <w:rsid w:val="00236177"/>
    <w:rsid w:val="00236D0B"/>
    <w:rsid w:val="00241B53"/>
    <w:rsid w:val="002430BE"/>
    <w:rsid w:val="00250707"/>
    <w:rsid w:val="00250D1D"/>
    <w:rsid w:val="00251288"/>
    <w:rsid w:val="00255C43"/>
    <w:rsid w:val="0026340D"/>
    <w:rsid w:val="0027501A"/>
    <w:rsid w:val="00275858"/>
    <w:rsid w:val="002767A8"/>
    <w:rsid w:val="00276AC2"/>
    <w:rsid w:val="00282E3F"/>
    <w:rsid w:val="00284D3B"/>
    <w:rsid w:val="0028504A"/>
    <w:rsid w:val="00287C1D"/>
    <w:rsid w:val="00291880"/>
    <w:rsid w:val="0029279B"/>
    <w:rsid w:val="00293BCF"/>
    <w:rsid w:val="00297ECD"/>
    <w:rsid w:val="002A0F96"/>
    <w:rsid w:val="002A1615"/>
    <w:rsid w:val="002A3802"/>
    <w:rsid w:val="002A4DB0"/>
    <w:rsid w:val="002A552A"/>
    <w:rsid w:val="002A56D5"/>
    <w:rsid w:val="002A6683"/>
    <w:rsid w:val="002B2D80"/>
    <w:rsid w:val="002B3F31"/>
    <w:rsid w:val="002B438D"/>
    <w:rsid w:val="002B6001"/>
    <w:rsid w:val="002B73B5"/>
    <w:rsid w:val="002C06A1"/>
    <w:rsid w:val="002C204C"/>
    <w:rsid w:val="002C74C2"/>
    <w:rsid w:val="002C7AB2"/>
    <w:rsid w:val="002D24CF"/>
    <w:rsid w:val="002D3507"/>
    <w:rsid w:val="002E0AF1"/>
    <w:rsid w:val="002E4307"/>
    <w:rsid w:val="002E74B2"/>
    <w:rsid w:val="002F253C"/>
    <w:rsid w:val="002F2C4E"/>
    <w:rsid w:val="002F4A50"/>
    <w:rsid w:val="002F5FE1"/>
    <w:rsid w:val="002F6EFE"/>
    <w:rsid w:val="00301CB4"/>
    <w:rsid w:val="0030206E"/>
    <w:rsid w:val="00306D54"/>
    <w:rsid w:val="00307AD6"/>
    <w:rsid w:val="003100B3"/>
    <w:rsid w:val="0031225F"/>
    <w:rsid w:val="00312F9D"/>
    <w:rsid w:val="003200E2"/>
    <w:rsid w:val="00320EDE"/>
    <w:rsid w:val="003213EF"/>
    <w:rsid w:val="003240FB"/>
    <w:rsid w:val="00332386"/>
    <w:rsid w:val="003337C5"/>
    <w:rsid w:val="00351563"/>
    <w:rsid w:val="00357F20"/>
    <w:rsid w:val="00362C22"/>
    <w:rsid w:val="00370B06"/>
    <w:rsid w:val="003807C1"/>
    <w:rsid w:val="00382457"/>
    <w:rsid w:val="00390CDB"/>
    <w:rsid w:val="003924C7"/>
    <w:rsid w:val="00396532"/>
    <w:rsid w:val="00396B18"/>
    <w:rsid w:val="00397A0D"/>
    <w:rsid w:val="003A41C1"/>
    <w:rsid w:val="003A4294"/>
    <w:rsid w:val="003A7744"/>
    <w:rsid w:val="003A78FA"/>
    <w:rsid w:val="003B7175"/>
    <w:rsid w:val="003C03DC"/>
    <w:rsid w:val="003C502E"/>
    <w:rsid w:val="003D3673"/>
    <w:rsid w:val="003D5323"/>
    <w:rsid w:val="003E0040"/>
    <w:rsid w:val="003E105C"/>
    <w:rsid w:val="003F0C99"/>
    <w:rsid w:val="003F3333"/>
    <w:rsid w:val="003F3ED6"/>
    <w:rsid w:val="003F5A37"/>
    <w:rsid w:val="00400432"/>
    <w:rsid w:val="0040110F"/>
    <w:rsid w:val="00412503"/>
    <w:rsid w:val="0041559E"/>
    <w:rsid w:val="0041623A"/>
    <w:rsid w:val="00422BF5"/>
    <w:rsid w:val="00423BB6"/>
    <w:rsid w:val="00453B94"/>
    <w:rsid w:val="004635AE"/>
    <w:rsid w:val="004637A1"/>
    <w:rsid w:val="00464B59"/>
    <w:rsid w:val="00464C6F"/>
    <w:rsid w:val="00465EE5"/>
    <w:rsid w:val="004674FD"/>
    <w:rsid w:val="00467ABE"/>
    <w:rsid w:val="00470CAD"/>
    <w:rsid w:val="00472ED8"/>
    <w:rsid w:val="00475BEA"/>
    <w:rsid w:val="00477CA4"/>
    <w:rsid w:val="004908F8"/>
    <w:rsid w:val="00491478"/>
    <w:rsid w:val="004A1578"/>
    <w:rsid w:val="004A3DB2"/>
    <w:rsid w:val="004B05CC"/>
    <w:rsid w:val="004B19DF"/>
    <w:rsid w:val="004B58D8"/>
    <w:rsid w:val="004B5C5E"/>
    <w:rsid w:val="004B6B05"/>
    <w:rsid w:val="004B6CA5"/>
    <w:rsid w:val="004C340D"/>
    <w:rsid w:val="004C42EA"/>
    <w:rsid w:val="004C59FE"/>
    <w:rsid w:val="004D1138"/>
    <w:rsid w:val="004D3574"/>
    <w:rsid w:val="004D6D0F"/>
    <w:rsid w:val="004E15F3"/>
    <w:rsid w:val="004E2464"/>
    <w:rsid w:val="004E313B"/>
    <w:rsid w:val="004E3FFF"/>
    <w:rsid w:val="004F2C8C"/>
    <w:rsid w:val="004F3579"/>
    <w:rsid w:val="004F3924"/>
    <w:rsid w:val="00500F29"/>
    <w:rsid w:val="00507A1D"/>
    <w:rsid w:val="00510B68"/>
    <w:rsid w:val="00510CB9"/>
    <w:rsid w:val="005155A3"/>
    <w:rsid w:val="00521E96"/>
    <w:rsid w:val="00523D0D"/>
    <w:rsid w:val="00533421"/>
    <w:rsid w:val="0053460E"/>
    <w:rsid w:val="00537C10"/>
    <w:rsid w:val="0054157D"/>
    <w:rsid w:val="00542DEC"/>
    <w:rsid w:val="005441DB"/>
    <w:rsid w:val="00544DD2"/>
    <w:rsid w:val="005454DD"/>
    <w:rsid w:val="00545A1C"/>
    <w:rsid w:val="00553383"/>
    <w:rsid w:val="00564EEC"/>
    <w:rsid w:val="00566EE7"/>
    <w:rsid w:val="00567B21"/>
    <w:rsid w:val="005704E7"/>
    <w:rsid w:val="00574EEE"/>
    <w:rsid w:val="00577ABC"/>
    <w:rsid w:val="00580FBF"/>
    <w:rsid w:val="00584E5A"/>
    <w:rsid w:val="00586267"/>
    <w:rsid w:val="00586D64"/>
    <w:rsid w:val="00590619"/>
    <w:rsid w:val="005948EF"/>
    <w:rsid w:val="005966B1"/>
    <w:rsid w:val="00596F6C"/>
    <w:rsid w:val="005A31E9"/>
    <w:rsid w:val="005A35A7"/>
    <w:rsid w:val="005A4458"/>
    <w:rsid w:val="005B1549"/>
    <w:rsid w:val="005B1B3F"/>
    <w:rsid w:val="005B1E2A"/>
    <w:rsid w:val="005B655B"/>
    <w:rsid w:val="005C78C9"/>
    <w:rsid w:val="005D4DE0"/>
    <w:rsid w:val="005E0840"/>
    <w:rsid w:val="005E1D8D"/>
    <w:rsid w:val="005F3A38"/>
    <w:rsid w:val="005F3F82"/>
    <w:rsid w:val="00600C2E"/>
    <w:rsid w:val="00600CDF"/>
    <w:rsid w:val="00600FB5"/>
    <w:rsid w:val="006063C8"/>
    <w:rsid w:val="0060790E"/>
    <w:rsid w:val="0061005C"/>
    <w:rsid w:val="00620434"/>
    <w:rsid w:val="006220F2"/>
    <w:rsid w:val="00633E7A"/>
    <w:rsid w:val="006406F9"/>
    <w:rsid w:val="0064234C"/>
    <w:rsid w:val="00642CC6"/>
    <w:rsid w:val="0064328B"/>
    <w:rsid w:val="006443EA"/>
    <w:rsid w:val="0065321A"/>
    <w:rsid w:val="00657805"/>
    <w:rsid w:val="00662DDB"/>
    <w:rsid w:val="00667B8E"/>
    <w:rsid w:val="00670E98"/>
    <w:rsid w:val="0067505F"/>
    <w:rsid w:val="00676147"/>
    <w:rsid w:val="006762B3"/>
    <w:rsid w:val="00677F0D"/>
    <w:rsid w:val="00685EF4"/>
    <w:rsid w:val="006910A1"/>
    <w:rsid w:val="0069634D"/>
    <w:rsid w:val="00697DB1"/>
    <w:rsid w:val="006A3688"/>
    <w:rsid w:val="006A6335"/>
    <w:rsid w:val="006A6C8C"/>
    <w:rsid w:val="006A7A05"/>
    <w:rsid w:val="006B330F"/>
    <w:rsid w:val="006B3477"/>
    <w:rsid w:val="006B533F"/>
    <w:rsid w:val="006B5340"/>
    <w:rsid w:val="006B5CCF"/>
    <w:rsid w:val="006C1772"/>
    <w:rsid w:val="006C17AC"/>
    <w:rsid w:val="006C260E"/>
    <w:rsid w:val="006C2768"/>
    <w:rsid w:val="006D2BA6"/>
    <w:rsid w:val="006D5DA8"/>
    <w:rsid w:val="006E48E0"/>
    <w:rsid w:val="006F38E3"/>
    <w:rsid w:val="006F6420"/>
    <w:rsid w:val="00700E42"/>
    <w:rsid w:val="007023BC"/>
    <w:rsid w:val="00706165"/>
    <w:rsid w:val="007111D7"/>
    <w:rsid w:val="00712AB8"/>
    <w:rsid w:val="00714048"/>
    <w:rsid w:val="0071469D"/>
    <w:rsid w:val="00717353"/>
    <w:rsid w:val="00724042"/>
    <w:rsid w:val="007256D0"/>
    <w:rsid w:val="00731DC9"/>
    <w:rsid w:val="0074137F"/>
    <w:rsid w:val="0075341A"/>
    <w:rsid w:val="00753B02"/>
    <w:rsid w:val="0075451C"/>
    <w:rsid w:val="00754ED1"/>
    <w:rsid w:val="007554C3"/>
    <w:rsid w:val="00760679"/>
    <w:rsid w:val="007635AC"/>
    <w:rsid w:val="007711B1"/>
    <w:rsid w:val="007763BC"/>
    <w:rsid w:val="00780AB3"/>
    <w:rsid w:val="00785534"/>
    <w:rsid w:val="00795B35"/>
    <w:rsid w:val="007A1AA0"/>
    <w:rsid w:val="007B60DD"/>
    <w:rsid w:val="007C1040"/>
    <w:rsid w:val="007C2DC0"/>
    <w:rsid w:val="007C338B"/>
    <w:rsid w:val="007D0153"/>
    <w:rsid w:val="007D3DF2"/>
    <w:rsid w:val="007D5696"/>
    <w:rsid w:val="007D5858"/>
    <w:rsid w:val="007E0322"/>
    <w:rsid w:val="007E1FDD"/>
    <w:rsid w:val="007E4417"/>
    <w:rsid w:val="007F1307"/>
    <w:rsid w:val="00801034"/>
    <w:rsid w:val="00804C95"/>
    <w:rsid w:val="00811017"/>
    <w:rsid w:val="00811C64"/>
    <w:rsid w:val="00812E69"/>
    <w:rsid w:val="0081472F"/>
    <w:rsid w:val="00821A70"/>
    <w:rsid w:val="00822CC2"/>
    <w:rsid w:val="0082655B"/>
    <w:rsid w:val="00830450"/>
    <w:rsid w:val="00834418"/>
    <w:rsid w:val="00835493"/>
    <w:rsid w:val="00840E7D"/>
    <w:rsid w:val="00842C27"/>
    <w:rsid w:val="00847985"/>
    <w:rsid w:val="00847C5B"/>
    <w:rsid w:val="008573B8"/>
    <w:rsid w:val="00860F8B"/>
    <w:rsid w:val="008622F9"/>
    <w:rsid w:val="00864852"/>
    <w:rsid w:val="00866BC6"/>
    <w:rsid w:val="00877878"/>
    <w:rsid w:val="00882B24"/>
    <w:rsid w:val="0088304B"/>
    <w:rsid w:val="00896D10"/>
    <w:rsid w:val="00897EC5"/>
    <w:rsid w:val="008A3BFA"/>
    <w:rsid w:val="008A4EF2"/>
    <w:rsid w:val="008A5CCF"/>
    <w:rsid w:val="008B17D8"/>
    <w:rsid w:val="008B2112"/>
    <w:rsid w:val="008B24A5"/>
    <w:rsid w:val="008B5F37"/>
    <w:rsid w:val="008C23BE"/>
    <w:rsid w:val="008C2E41"/>
    <w:rsid w:val="008C475C"/>
    <w:rsid w:val="008C5DBC"/>
    <w:rsid w:val="008D38B8"/>
    <w:rsid w:val="008D5678"/>
    <w:rsid w:val="008D583E"/>
    <w:rsid w:val="008D6571"/>
    <w:rsid w:val="008E50D1"/>
    <w:rsid w:val="008E7F83"/>
    <w:rsid w:val="008F2A3C"/>
    <w:rsid w:val="008F3DF1"/>
    <w:rsid w:val="009000A0"/>
    <w:rsid w:val="00903BDE"/>
    <w:rsid w:val="009062CC"/>
    <w:rsid w:val="00906964"/>
    <w:rsid w:val="009103BB"/>
    <w:rsid w:val="0092212E"/>
    <w:rsid w:val="0092241D"/>
    <w:rsid w:val="0092454E"/>
    <w:rsid w:val="009306F7"/>
    <w:rsid w:val="009355D3"/>
    <w:rsid w:val="00936099"/>
    <w:rsid w:val="009376C1"/>
    <w:rsid w:val="00937B3E"/>
    <w:rsid w:val="00941192"/>
    <w:rsid w:val="009425C7"/>
    <w:rsid w:val="00944623"/>
    <w:rsid w:val="0094531B"/>
    <w:rsid w:val="0095007D"/>
    <w:rsid w:val="009506AB"/>
    <w:rsid w:val="00957D18"/>
    <w:rsid w:val="00960DE5"/>
    <w:rsid w:val="00965E92"/>
    <w:rsid w:val="00970C19"/>
    <w:rsid w:val="009711C7"/>
    <w:rsid w:val="00971888"/>
    <w:rsid w:val="009746C4"/>
    <w:rsid w:val="0097478B"/>
    <w:rsid w:val="009762A7"/>
    <w:rsid w:val="00982337"/>
    <w:rsid w:val="00983467"/>
    <w:rsid w:val="00991B92"/>
    <w:rsid w:val="00991BDC"/>
    <w:rsid w:val="0099432D"/>
    <w:rsid w:val="009A0E5E"/>
    <w:rsid w:val="009A7AAB"/>
    <w:rsid w:val="009B23A4"/>
    <w:rsid w:val="009B4A2A"/>
    <w:rsid w:val="009B72FC"/>
    <w:rsid w:val="009B7A9F"/>
    <w:rsid w:val="009C5C94"/>
    <w:rsid w:val="009D03F6"/>
    <w:rsid w:val="009D38AC"/>
    <w:rsid w:val="009D3E44"/>
    <w:rsid w:val="009D6931"/>
    <w:rsid w:val="009D6D30"/>
    <w:rsid w:val="009D75C1"/>
    <w:rsid w:val="009E348C"/>
    <w:rsid w:val="009E4662"/>
    <w:rsid w:val="009E47A8"/>
    <w:rsid w:val="009E5E66"/>
    <w:rsid w:val="009F018B"/>
    <w:rsid w:val="009F2708"/>
    <w:rsid w:val="009F6951"/>
    <w:rsid w:val="00A009B0"/>
    <w:rsid w:val="00A00CF2"/>
    <w:rsid w:val="00A03276"/>
    <w:rsid w:val="00A04E26"/>
    <w:rsid w:val="00A05F67"/>
    <w:rsid w:val="00A1258C"/>
    <w:rsid w:val="00A13FEA"/>
    <w:rsid w:val="00A15DCC"/>
    <w:rsid w:val="00A212EB"/>
    <w:rsid w:val="00A21832"/>
    <w:rsid w:val="00A21A23"/>
    <w:rsid w:val="00A25485"/>
    <w:rsid w:val="00A257E0"/>
    <w:rsid w:val="00A265DC"/>
    <w:rsid w:val="00A266EF"/>
    <w:rsid w:val="00A27544"/>
    <w:rsid w:val="00A27BBE"/>
    <w:rsid w:val="00A31387"/>
    <w:rsid w:val="00A31A41"/>
    <w:rsid w:val="00A33432"/>
    <w:rsid w:val="00A35619"/>
    <w:rsid w:val="00A43F2A"/>
    <w:rsid w:val="00A444DC"/>
    <w:rsid w:val="00A50EF3"/>
    <w:rsid w:val="00A51AF5"/>
    <w:rsid w:val="00A52F3C"/>
    <w:rsid w:val="00A567FA"/>
    <w:rsid w:val="00A57649"/>
    <w:rsid w:val="00A633FE"/>
    <w:rsid w:val="00A63481"/>
    <w:rsid w:val="00A65954"/>
    <w:rsid w:val="00A817E5"/>
    <w:rsid w:val="00A87755"/>
    <w:rsid w:val="00A90224"/>
    <w:rsid w:val="00A90FE0"/>
    <w:rsid w:val="00A9284B"/>
    <w:rsid w:val="00A9314B"/>
    <w:rsid w:val="00A9418D"/>
    <w:rsid w:val="00A95019"/>
    <w:rsid w:val="00A96704"/>
    <w:rsid w:val="00AA6AA5"/>
    <w:rsid w:val="00AB0F2C"/>
    <w:rsid w:val="00AB2347"/>
    <w:rsid w:val="00AB6707"/>
    <w:rsid w:val="00AB7369"/>
    <w:rsid w:val="00AD0E81"/>
    <w:rsid w:val="00AD0EB1"/>
    <w:rsid w:val="00AD1CE6"/>
    <w:rsid w:val="00AD296A"/>
    <w:rsid w:val="00AD3CE4"/>
    <w:rsid w:val="00AD4697"/>
    <w:rsid w:val="00AD5381"/>
    <w:rsid w:val="00AD575D"/>
    <w:rsid w:val="00AD5EF8"/>
    <w:rsid w:val="00AD7DD1"/>
    <w:rsid w:val="00AF1899"/>
    <w:rsid w:val="00AF4B4F"/>
    <w:rsid w:val="00AF74A9"/>
    <w:rsid w:val="00AF7B66"/>
    <w:rsid w:val="00B02E6F"/>
    <w:rsid w:val="00B06FD9"/>
    <w:rsid w:val="00B16ABF"/>
    <w:rsid w:val="00B16DC1"/>
    <w:rsid w:val="00B20B7F"/>
    <w:rsid w:val="00B33653"/>
    <w:rsid w:val="00B337CF"/>
    <w:rsid w:val="00B33980"/>
    <w:rsid w:val="00B42C40"/>
    <w:rsid w:val="00B43915"/>
    <w:rsid w:val="00B45042"/>
    <w:rsid w:val="00B47A51"/>
    <w:rsid w:val="00B51DCE"/>
    <w:rsid w:val="00B5601D"/>
    <w:rsid w:val="00B62C3E"/>
    <w:rsid w:val="00B64F4E"/>
    <w:rsid w:val="00B73BC0"/>
    <w:rsid w:val="00B7487A"/>
    <w:rsid w:val="00B75BE6"/>
    <w:rsid w:val="00B777AB"/>
    <w:rsid w:val="00B87EB3"/>
    <w:rsid w:val="00B90AF5"/>
    <w:rsid w:val="00B90DD0"/>
    <w:rsid w:val="00B977F6"/>
    <w:rsid w:val="00BA2057"/>
    <w:rsid w:val="00BA4CFA"/>
    <w:rsid w:val="00BA5107"/>
    <w:rsid w:val="00BB2B3F"/>
    <w:rsid w:val="00BB7B3F"/>
    <w:rsid w:val="00BC0E2E"/>
    <w:rsid w:val="00BC218C"/>
    <w:rsid w:val="00BC4326"/>
    <w:rsid w:val="00BC6F72"/>
    <w:rsid w:val="00BD2AA0"/>
    <w:rsid w:val="00BD3B1C"/>
    <w:rsid w:val="00BE4BF4"/>
    <w:rsid w:val="00BE4D57"/>
    <w:rsid w:val="00BE69B2"/>
    <w:rsid w:val="00BF2065"/>
    <w:rsid w:val="00BF2DBB"/>
    <w:rsid w:val="00BF5582"/>
    <w:rsid w:val="00C0076C"/>
    <w:rsid w:val="00C06D80"/>
    <w:rsid w:val="00C15322"/>
    <w:rsid w:val="00C16203"/>
    <w:rsid w:val="00C20870"/>
    <w:rsid w:val="00C25185"/>
    <w:rsid w:val="00C41B45"/>
    <w:rsid w:val="00C429D3"/>
    <w:rsid w:val="00C43D32"/>
    <w:rsid w:val="00C462C3"/>
    <w:rsid w:val="00C53FC9"/>
    <w:rsid w:val="00C60780"/>
    <w:rsid w:val="00C66559"/>
    <w:rsid w:val="00C70EA1"/>
    <w:rsid w:val="00C7125F"/>
    <w:rsid w:val="00C77C18"/>
    <w:rsid w:val="00C85D5E"/>
    <w:rsid w:val="00C86097"/>
    <w:rsid w:val="00C86C55"/>
    <w:rsid w:val="00C87D4F"/>
    <w:rsid w:val="00C968BE"/>
    <w:rsid w:val="00C97C4F"/>
    <w:rsid w:val="00CA0E9E"/>
    <w:rsid w:val="00CB1705"/>
    <w:rsid w:val="00CB46E0"/>
    <w:rsid w:val="00CB5C65"/>
    <w:rsid w:val="00CB67C2"/>
    <w:rsid w:val="00CB7B5B"/>
    <w:rsid w:val="00CC1B08"/>
    <w:rsid w:val="00CC3528"/>
    <w:rsid w:val="00CC4EB9"/>
    <w:rsid w:val="00CC55DC"/>
    <w:rsid w:val="00CC7B9B"/>
    <w:rsid w:val="00CD0EDA"/>
    <w:rsid w:val="00CD59E7"/>
    <w:rsid w:val="00CE2BD7"/>
    <w:rsid w:val="00CE4AB5"/>
    <w:rsid w:val="00CE6B49"/>
    <w:rsid w:val="00CF2F01"/>
    <w:rsid w:val="00CF3D8E"/>
    <w:rsid w:val="00CF5303"/>
    <w:rsid w:val="00CF6823"/>
    <w:rsid w:val="00D02BEE"/>
    <w:rsid w:val="00D06383"/>
    <w:rsid w:val="00D16D3B"/>
    <w:rsid w:val="00D178F5"/>
    <w:rsid w:val="00D20B41"/>
    <w:rsid w:val="00D2106A"/>
    <w:rsid w:val="00D21C82"/>
    <w:rsid w:val="00D22871"/>
    <w:rsid w:val="00D2388C"/>
    <w:rsid w:val="00D32EDD"/>
    <w:rsid w:val="00D349B7"/>
    <w:rsid w:val="00D40C64"/>
    <w:rsid w:val="00D42683"/>
    <w:rsid w:val="00D46432"/>
    <w:rsid w:val="00D524E2"/>
    <w:rsid w:val="00D6340D"/>
    <w:rsid w:val="00D645FA"/>
    <w:rsid w:val="00D70D83"/>
    <w:rsid w:val="00D7522F"/>
    <w:rsid w:val="00D83769"/>
    <w:rsid w:val="00D92046"/>
    <w:rsid w:val="00D925A2"/>
    <w:rsid w:val="00D93956"/>
    <w:rsid w:val="00D95596"/>
    <w:rsid w:val="00D974C4"/>
    <w:rsid w:val="00DA0FFC"/>
    <w:rsid w:val="00DB0856"/>
    <w:rsid w:val="00DC02E1"/>
    <w:rsid w:val="00DC2D4B"/>
    <w:rsid w:val="00DC3B3D"/>
    <w:rsid w:val="00DC6B9A"/>
    <w:rsid w:val="00DC6DB6"/>
    <w:rsid w:val="00DD13B1"/>
    <w:rsid w:val="00DD67D4"/>
    <w:rsid w:val="00DD7EC5"/>
    <w:rsid w:val="00DE4174"/>
    <w:rsid w:val="00DE46A3"/>
    <w:rsid w:val="00DE5478"/>
    <w:rsid w:val="00DF1E3A"/>
    <w:rsid w:val="00DF676C"/>
    <w:rsid w:val="00E1687F"/>
    <w:rsid w:val="00E2440E"/>
    <w:rsid w:val="00E27175"/>
    <w:rsid w:val="00E43C90"/>
    <w:rsid w:val="00E44821"/>
    <w:rsid w:val="00E46B04"/>
    <w:rsid w:val="00E51BB3"/>
    <w:rsid w:val="00E62442"/>
    <w:rsid w:val="00E81804"/>
    <w:rsid w:val="00E834E0"/>
    <w:rsid w:val="00E94FEB"/>
    <w:rsid w:val="00E95011"/>
    <w:rsid w:val="00E958E7"/>
    <w:rsid w:val="00E95EA8"/>
    <w:rsid w:val="00E966B9"/>
    <w:rsid w:val="00E96E8B"/>
    <w:rsid w:val="00E97043"/>
    <w:rsid w:val="00E97D53"/>
    <w:rsid w:val="00EA495C"/>
    <w:rsid w:val="00EA6ED7"/>
    <w:rsid w:val="00EA7BDD"/>
    <w:rsid w:val="00EA7C1A"/>
    <w:rsid w:val="00EB1BB9"/>
    <w:rsid w:val="00EB78B7"/>
    <w:rsid w:val="00EC080C"/>
    <w:rsid w:val="00EC0AD8"/>
    <w:rsid w:val="00EC4154"/>
    <w:rsid w:val="00ED029A"/>
    <w:rsid w:val="00ED127A"/>
    <w:rsid w:val="00ED493A"/>
    <w:rsid w:val="00EE0B5E"/>
    <w:rsid w:val="00EE2F70"/>
    <w:rsid w:val="00EE3010"/>
    <w:rsid w:val="00EE504B"/>
    <w:rsid w:val="00EF36DC"/>
    <w:rsid w:val="00EF5F81"/>
    <w:rsid w:val="00EF5F83"/>
    <w:rsid w:val="00EF747D"/>
    <w:rsid w:val="00EF798B"/>
    <w:rsid w:val="00EF7F00"/>
    <w:rsid w:val="00F013B2"/>
    <w:rsid w:val="00F021B1"/>
    <w:rsid w:val="00F10254"/>
    <w:rsid w:val="00F13AFB"/>
    <w:rsid w:val="00F151A6"/>
    <w:rsid w:val="00F230A6"/>
    <w:rsid w:val="00F26D59"/>
    <w:rsid w:val="00F30C87"/>
    <w:rsid w:val="00F327AE"/>
    <w:rsid w:val="00F372E1"/>
    <w:rsid w:val="00F3775A"/>
    <w:rsid w:val="00F37766"/>
    <w:rsid w:val="00F40B62"/>
    <w:rsid w:val="00F41729"/>
    <w:rsid w:val="00F44930"/>
    <w:rsid w:val="00F473AD"/>
    <w:rsid w:val="00F502D0"/>
    <w:rsid w:val="00F54434"/>
    <w:rsid w:val="00F54829"/>
    <w:rsid w:val="00F5787A"/>
    <w:rsid w:val="00F60A10"/>
    <w:rsid w:val="00F621F5"/>
    <w:rsid w:val="00F64352"/>
    <w:rsid w:val="00F702D7"/>
    <w:rsid w:val="00F71892"/>
    <w:rsid w:val="00F7269E"/>
    <w:rsid w:val="00F75422"/>
    <w:rsid w:val="00F855C6"/>
    <w:rsid w:val="00F869AD"/>
    <w:rsid w:val="00F86D3B"/>
    <w:rsid w:val="00F90D05"/>
    <w:rsid w:val="00F90D6F"/>
    <w:rsid w:val="00F96473"/>
    <w:rsid w:val="00FA06D9"/>
    <w:rsid w:val="00FB374D"/>
    <w:rsid w:val="00FC4289"/>
    <w:rsid w:val="00FC6B5B"/>
    <w:rsid w:val="00FC6C83"/>
    <w:rsid w:val="00FD2D50"/>
    <w:rsid w:val="00FD3221"/>
    <w:rsid w:val="00FE1C59"/>
    <w:rsid w:val="00FE6608"/>
    <w:rsid w:val="00FE7762"/>
    <w:rsid w:val="00FF0941"/>
    <w:rsid w:val="00FF26AA"/>
    <w:rsid w:val="00FF3F84"/>
    <w:rsid w:val="00FF4751"/>
    <w:rsid w:val="00FF48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0DF13C59"/>
  <w15:docId w15:val="{940E20A4-7DC8-4AA6-BC0F-6319997ED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02D0"/>
    <w:pPr>
      <w:suppressAutoHyphens/>
      <w:ind w:firstLine="709"/>
      <w:jc w:val="both"/>
    </w:pPr>
    <w:rPr>
      <w:rFonts w:eastAsia="PMingLiU"/>
      <w:sz w:val="24"/>
      <w:szCs w:val="22"/>
      <w:lang w:eastAsia="ar-SA"/>
    </w:rPr>
  </w:style>
  <w:style w:type="paragraph" w:styleId="1">
    <w:name w:val="heading 1"/>
    <w:basedOn w:val="a"/>
    <w:next w:val="a"/>
    <w:qFormat/>
    <w:rsid w:val="00F502D0"/>
    <w:pPr>
      <w:keepNext/>
      <w:numPr>
        <w:numId w:val="1"/>
      </w:numPr>
      <w:spacing w:line="360" w:lineRule="auto"/>
      <w:jc w:val="left"/>
      <w:outlineLvl w:val="0"/>
    </w:pPr>
    <w:rPr>
      <w:b/>
      <w:sz w:val="28"/>
      <w:szCs w:val="20"/>
    </w:rPr>
  </w:style>
  <w:style w:type="paragraph" w:styleId="2">
    <w:name w:val="heading 2"/>
    <w:basedOn w:val="a"/>
    <w:next w:val="a"/>
    <w:qFormat/>
    <w:rsid w:val="009711C7"/>
    <w:pPr>
      <w:keepNext/>
      <w:numPr>
        <w:ilvl w:val="1"/>
        <w:numId w:val="1"/>
      </w:numPr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9711C7"/>
    <w:pPr>
      <w:keepNext/>
      <w:numPr>
        <w:ilvl w:val="2"/>
        <w:numId w:val="1"/>
      </w:numPr>
      <w:spacing w:before="240" w:after="60"/>
      <w:outlineLvl w:val="2"/>
    </w:pPr>
    <w:rPr>
      <w:rFonts w:ascii="Cambria" w:hAnsi="Cambria" w:cs="Cambria"/>
      <w:b/>
      <w:bCs/>
      <w:sz w:val="26"/>
      <w:szCs w:val="26"/>
    </w:rPr>
  </w:style>
  <w:style w:type="paragraph" w:styleId="4">
    <w:name w:val="heading 4"/>
    <w:basedOn w:val="a"/>
    <w:next w:val="a"/>
    <w:qFormat/>
    <w:rsid w:val="009711C7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02D0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02D0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02D0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02D0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qFormat/>
    <w:rsid w:val="009711C7"/>
    <w:pPr>
      <w:numPr>
        <w:ilvl w:val="8"/>
        <w:numId w:val="1"/>
      </w:numPr>
      <w:spacing w:before="240" w:after="60"/>
      <w:outlineLvl w:val="8"/>
    </w:pPr>
    <w:rPr>
      <w:rFonts w:ascii="Cambria" w:hAnsi="Cambria" w:cs="Cambri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sid w:val="009711C7"/>
    <w:rPr>
      <w:rFonts w:ascii="Symbol" w:hAnsi="Symbol" w:cs="Symbol" w:hint="default"/>
    </w:rPr>
  </w:style>
  <w:style w:type="character" w:customStyle="1" w:styleId="WW8Num1z1">
    <w:name w:val="WW8Num1z1"/>
    <w:rsid w:val="009711C7"/>
    <w:rPr>
      <w:rFonts w:ascii="Courier New" w:hAnsi="Courier New" w:cs="Courier New" w:hint="default"/>
    </w:rPr>
  </w:style>
  <w:style w:type="character" w:customStyle="1" w:styleId="WW8Num1z2">
    <w:name w:val="WW8Num1z2"/>
    <w:rsid w:val="009711C7"/>
    <w:rPr>
      <w:rFonts w:ascii="Wingdings" w:hAnsi="Wingdings" w:cs="Wingdings" w:hint="default"/>
    </w:rPr>
  </w:style>
  <w:style w:type="character" w:customStyle="1" w:styleId="WW8Num2z0">
    <w:name w:val="WW8Num2z0"/>
    <w:rsid w:val="009711C7"/>
    <w:rPr>
      <w:rFonts w:ascii="Symbol" w:hAnsi="Symbol" w:cs="Symbol" w:hint="default"/>
    </w:rPr>
  </w:style>
  <w:style w:type="character" w:customStyle="1" w:styleId="WW8Num2z1">
    <w:name w:val="WW8Num2z1"/>
    <w:rsid w:val="009711C7"/>
    <w:rPr>
      <w:rFonts w:ascii="Courier New" w:hAnsi="Courier New" w:cs="Courier New" w:hint="default"/>
    </w:rPr>
  </w:style>
  <w:style w:type="character" w:customStyle="1" w:styleId="WW8Num2z2">
    <w:name w:val="WW8Num2z2"/>
    <w:rsid w:val="009711C7"/>
    <w:rPr>
      <w:rFonts w:ascii="Wingdings" w:hAnsi="Wingdings" w:cs="Wingdings" w:hint="default"/>
    </w:rPr>
  </w:style>
  <w:style w:type="character" w:customStyle="1" w:styleId="WW8Num3z0">
    <w:name w:val="WW8Num3z0"/>
    <w:rsid w:val="009711C7"/>
    <w:rPr>
      <w:rFonts w:ascii="Times New Roman" w:eastAsia="Times New Roman" w:hAnsi="Times New Roman" w:cs="Times New Roman" w:hint="default"/>
    </w:rPr>
  </w:style>
  <w:style w:type="character" w:customStyle="1" w:styleId="WW8Num3z1">
    <w:name w:val="WW8Num3z1"/>
    <w:rsid w:val="009711C7"/>
    <w:rPr>
      <w:rFonts w:ascii="Courier New" w:hAnsi="Courier New" w:cs="Courier New" w:hint="default"/>
    </w:rPr>
  </w:style>
  <w:style w:type="character" w:customStyle="1" w:styleId="WW8Num3z2">
    <w:name w:val="WW8Num3z2"/>
    <w:rsid w:val="009711C7"/>
    <w:rPr>
      <w:rFonts w:ascii="Wingdings" w:hAnsi="Wingdings" w:cs="Wingdings" w:hint="default"/>
    </w:rPr>
  </w:style>
  <w:style w:type="character" w:customStyle="1" w:styleId="WW8Num3z3">
    <w:name w:val="WW8Num3z3"/>
    <w:rsid w:val="009711C7"/>
    <w:rPr>
      <w:rFonts w:ascii="Symbol" w:hAnsi="Symbol" w:cs="Symbol" w:hint="default"/>
    </w:rPr>
  </w:style>
  <w:style w:type="character" w:customStyle="1" w:styleId="WW8Num4z0">
    <w:name w:val="WW8Num4z0"/>
    <w:rsid w:val="009711C7"/>
    <w:rPr>
      <w:rFonts w:hint="default"/>
      <w:b/>
      <w:sz w:val="24"/>
      <w:szCs w:val="24"/>
    </w:rPr>
  </w:style>
  <w:style w:type="character" w:customStyle="1" w:styleId="WW8Num4z1">
    <w:name w:val="WW8Num4z1"/>
    <w:rsid w:val="009711C7"/>
  </w:style>
  <w:style w:type="character" w:customStyle="1" w:styleId="WW8Num4z2">
    <w:name w:val="WW8Num4z2"/>
    <w:rsid w:val="009711C7"/>
  </w:style>
  <w:style w:type="character" w:customStyle="1" w:styleId="WW8Num4z3">
    <w:name w:val="WW8Num4z3"/>
    <w:rsid w:val="009711C7"/>
  </w:style>
  <w:style w:type="character" w:customStyle="1" w:styleId="WW8Num4z4">
    <w:name w:val="WW8Num4z4"/>
    <w:rsid w:val="009711C7"/>
  </w:style>
  <w:style w:type="character" w:customStyle="1" w:styleId="WW8Num4z5">
    <w:name w:val="WW8Num4z5"/>
    <w:rsid w:val="009711C7"/>
  </w:style>
  <w:style w:type="character" w:customStyle="1" w:styleId="WW8Num4z6">
    <w:name w:val="WW8Num4z6"/>
    <w:rsid w:val="009711C7"/>
  </w:style>
  <w:style w:type="character" w:customStyle="1" w:styleId="WW8Num4z7">
    <w:name w:val="WW8Num4z7"/>
    <w:rsid w:val="009711C7"/>
  </w:style>
  <w:style w:type="character" w:customStyle="1" w:styleId="WW8Num4z8">
    <w:name w:val="WW8Num4z8"/>
    <w:rsid w:val="009711C7"/>
  </w:style>
  <w:style w:type="character" w:customStyle="1" w:styleId="WW8Num5z0">
    <w:name w:val="WW8Num5z0"/>
    <w:rsid w:val="009711C7"/>
    <w:rPr>
      <w:rFonts w:hint="default"/>
    </w:rPr>
  </w:style>
  <w:style w:type="character" w:customStyle="1" w:styleId="WW8Num5z2">
    <w:name w:val="WW8Num5z2"/>
    <w:rsid w:val="009711C7"/>
  </w:style>
  <w:style w:type="character" w:customStyle="1" w:styleId="WW8Num5z3">
    <w:name w:val="WW8Num5z3"/>
    <w:rsid w:val="009711C7"/>
  </w:style>
  <w:style w:type="character" w:customStyle="1" w:styleId="WW8Num5z4">
    <w:name w:val="WW8Num5z4"/>
    <w:rsid w:val="009711C7"/>
  </w:style>
  <w:style w:type="character" w:customStyle="1" w:styleId="WW8Num5z5">
    <w:name w:val="WW8Num5z5"/>
    <w:rsid w:val="009711C7"/>
  </w:style>
  <w:style w:type="character" w:customStyle="1" w:styleId="WW8Num5z6">
    <w:name w:val="WW8Num5z6"/>
    <w:rsid w:val="009711C7"/>
  </w:style>
  <w:style w:type="character" w:customStyle="1" w:styleId="WW8Num5z7">
    <w:name w:val="WW8Num5z7"/>
    <w:rsid w:val="009711C7"/>
  </w:style>
  <w:style w:type="character" w:customStyle="1" w:styleId="WW8Num5z8">
    <w:name w:val="WW8Num5z8"/>
    <w:rsid w:val="009711C7"/>
  </w:style>
  <w:style w:type="character" w:customStyle="1" w:styleId="WW8Num6z0">
    <w:name w:val="WW8Num6z0"/>
    <w:rsid w:val="009711C7"/>
    <w:rPr>
      <w:rFonts w:ascii="Symbol" w:hAnsi="Symbol" w:cs="Symbol" w:hint="default"/>
    </w:rPr>
  </w:style>
  <w:style w:type="character" w:customStyle="1" w:styleId="WW8Num6z1">
    <w:name w:val="WW8Num6z1"/>
    <w:rsid w:val="009711C7"/>
    <w:rPr>
      <w:rFonts w:ascii="Courier New" w:hAnsi="Courier New" w:cs="Courier New" w:hint="default"/>
    </w:rPr>
  </w:style>
  <w:style w:type="character" w:customStyle="1" w:styleId="WW8Num6z2">
    <w:name w:val="WW8Num6z2"/>
    <w:rsid w:val="009711C7"/>
    <w:rPr>
      <w:rFonts w:ascii="Wingdings" w:hAnsi="Wingdings" w:cs="Wingdings" w:hint="default"/>
    </w:rPr>
  </w:style>
  <w:style w:type="character" w:customStyle="1" w:styleId="WW8Num7z0">
    <w:name w:val="WW8Num7z0"/>
    <w:rsid w:val="009711C7"/>
    <w:rPr>
      <w:rFonts w:eastAsia="PMingLiU"/>
    </w:rPr>
  </w:style>
  <w:style w:type="character" w:customStyle="1" w:styleId="WW8Num7z1">
    <w:name w:val="WW8Num7z1"/>
    <w:rsid w:val="009711C7"/>
  </w:style>
  <w:style w:type="character" w:customStyle="1" w:styleId="WW8Num7z2">
    <w:name w:val="WW8Num7z2"/>
    <w:rsid w:val="009711C7"/>
  </w:style>
  <w:style w:type="character" w:customStyle="1" w:styleId="WW8Num7z3">
    <w:name w:val="WW8Num7z3"/>
    <w:rsid w:val="009711C7"/>
  </w:style>
  <w:style w:type="character" w:customStyle="1" w:styleId="WW8Num7z4">
    <w:name w:val="WW8Num7z4"/>
    <w:rsid w:val="009711C7"/>
  </w:style>
  <w:style w:type="character" w:customStyle="1" w:styleId="WW8Num7z5">
    <w:name w:val="WW8Num7z5"/>
    <w:rsid w:val="009711C7"/>
  </w:style>
  <w:style w:type="character" w:customStyle="1" w:styleId="WW8Num7z6">
    <w:name w:val="WW8Num7z6"/>
    <w:rsid w:val="009711C7"/>
  </w:style>
  <w:style w:type="character" w:customStyle="1" w:styleId="WW8Num7z7">
    <w:name w:val="WW8Num7z7"/>
    <w:rsid w:val="009711C7"/>
  </w:style>
  <w:style w:type="character" w:customStyle="1" w:styleId="WW8Num7z8">
    <w:name w:val="WW8Num7z8"/>
    <w:rsid w:val="009711C7"/>
  </w:style>
  <w:style w:type="character" w:customStyle="1" w:styleId="WW8Num8z0">
    <w:name w:val="WW8Num8z0"/>
    <w:rsid w:val="009711C7"/>
    <w:rPr>
      <w:rFonts w:ascii="Times New Roman" w:hAnsi="Times New Roman" w:cs="Times New Roman" w:hint="default"/>
      <w:sz w:val="24"/>
      <w:szCs w:val="24"/>
    </w:rPr>
  </w:style>
  <w:style w:type="character" w:customStyle="1" w:styleId="WW8Num8z1">
    <w:name w:val="WW8Num8z1"/>
    <w:rsid w:val="009711C7"/>
  </w:style>
  <w:style w:type="character" w:customStyle="1" w:styleId="WW8Num8z2">
    <w:name w:val="WW8Num8z2"/>
    <w:rsid w:val="009711C7"/>
  </w:style>
  <w:style w:type="character" w:customStyle="1" w:styleId="WW8Num8z3">
    <w:name w:val="WW8Num8z3"/>
    <w:rsid w:val="009711C7"/>
  </w:style>
  <w:style w:type="character" w:customStyle="1" w:styleId="WW8Num8z4">
    <w:name w:val="WW8Num8z4"/>
    <w:rsid w:val="009711C7"/>
  </w:style>
  <w:style w:type="character" w:customStyle="1" w:styleId="WW8Num8z5">
    <w:name w:val="WW8Num8z5"/>
    <w:rsid w:val="009711C7"/>
  </w:style>
  <w:style w:type="character" w:customStyle="1" w:styleId="WW8Num8z6">
    <w:name w:val="WW8Num8z6"/>
    <w:rsid w:val="009711C7"/>
  </w:style>
  <w:style w:type="character" w:customStyle="1" w:styleId="WW8Num8z7">
    <w:name w:val="WW8Num8z7"/>
    <w:rsid w:val="009711C7"/>
  </w:style>
  <w:style w:type="character" w:customStyle="1" w:styleId="WW8Num8z8">
    <w:name w:val="WW8Num8z8"/>
    <w:rsid w:val="009711C7"/>
  </w:style>
  <w:style w:type="character" w:customStyle="1" w:styleId="WW8Num9z0">
    <w:name w:val="WW8Num9z0"/>
    <w:rsid w:val="009711C7"/>
    <w:rPr>
      <w:rFonts w:ascii="Symbol" w:hAnsi="Symbol" w:cs="Symbol" w:hint="default"/>
    </w:rPr>
  </w:style>
  <w:style w:type="character" w:customStyle="1" w:styleId="WW8Num9z1">
    <w:name w:val="WW8Num9z1"/>
    <w:rsid w:val="009711C7"/>
    <w:rPr>
      <w:rFonts w:ascii="Courier New" w:hAnsi="Courier New" w:cs="Courier New" w:hint="default"/>
    </w:rPr>
  </w:style>
  <w:style w:type="character" w:customStyle="1" w:styleId="WW8Num9z2">
    <w:name w:val="WW8Num9z2"/>
    <w:rsid w:val="009711C7"/>
    <w:rPr>
      <w:rFonts w:ascii="Wingdings" w:hAnsi="Wingdings" w:cs="Wingdings" w:hint="default"/>
    </w:rPr>
  </w:style>
  <w:style w:type="character" w:customStyle="1" w:styleId="WW8Num10z0">
    <w:name w:val="WW8Num10z0"/>
    <w:rsid w:val="009711C7"/>
    <w:rPr>
      <w:rFonts w:ascii="Times New Roman" w:hAnsi="Times New Roman" w:cs="Times New Roman" w:hint="default"/>
      <w:sz w:val="24"/>
      <w:szCs w:val="24"/>
    </w:rPr>
  </w:style>
  <w:style w:type="character" w:customStyle="1" w:styleId="WW8Num10z1">
    <w:name w:val="WW8Num10z1"/>
    <w:rsid w:val="009711C7"/>
  </w:style>
  <w:style w:type="character" w:customStyle="1" w:styleId="WW8Num10z2">
    <w:name w:val="WW8Num10z2"/>
    <w:rsid w:val="009711C7"/>
  </w:style>
  <w:style w:type="character" w:customStyle="1" w:styleId="WW8Num10z3">
    <w:name w:val="WW8Num10z3"/>
    <w:rsid w:val="009711C7"/>
  </w:style>
  <w:style w:type="character" w:customStyle="1" w:styleId="WW8Num10z4">
    <w:name w:val="WW8Num10z4"/>
    <w:rsid w:val="009711C7"/>
  </w:style>
  <w:style w:type="character" w:customStyle="1" w:styleId="WW8Num10z5">
    <w:name w:val="WW8Num10z5"/>
    <w:rsid w:val="009711C7"/>
  </w:style>
  <w:style w:type="character" w:customStyle="1" w:styleId="WW8Num10z6">
    <w:name w:val="WW8Num10z6"/>
    <w:rsid w:val="009711C7"/>
  </w:style>
  <w:style w:type="character" w:customStyle="1" w:styleId="WW8Num10z7">
    <w:name w:val="WW8Num10z7"/>
    <w:rsid w:val="009711C7"/>
  </w:style>
  <w:style w:type="character" w:customStyle="1" w:styleId="WW8Num10z8">
    <w:name w:val="WW8Num10z8"/>
    <w:rsid w:val="009711C7"/>
  </w:style>
  <w:style w:type="character" w:customStyle="1" w:styleId="WW8Num11z0">
    <w:name w:val="WW8Num11z0"/>
    <w:rsid w:val="009711C7"/>
    <w:rPr>
      <w:rFonts w:ascii="Symbol" w:hAnsi="Symbol" w:cs="Symbol" w:hint="default"/>
      <w:sz w:val="24"/>
      <w:szCs w:val="24"/>
      <w:shd w:val="clear" w:color="auto" w:fill="FFFF00"/>
    </w:rPr>
  </w:style>
  <w:style w:type="character" w:customStyle="1" w:styleId="WW8Num11z1">
    <w:name w:val="WW8Num11z1"/>
    <w:rsid w:val="009711C7"/>
    <w:rPr>
      <w:rFonts w:ascii="Courier New" w:hAnsi="Courier New" w:cs="Courier New" w:hint="default"/>
    </w:rPr>
  </w:style>
  <w:style w:type="character" w:customStyle="1" w:styleId="WW8Num11z2">
    <w:name w:val="WW8Num11z2"/>
    <w:rsid w:val="009711C7"/>
    <w:rPr>
      <w:rFonts w:ascii="Wingdings" w:hAnsi="Wingdings" w:cs="Wingdings" w:hint="default"/>
    </w:rPr>
  </w:style>
  <w:style w:type="character" w:customStyle="1" w:styleId="10">
    <w:name w:val="Основной шрифт абзаца1"/>
    <w:rsid w:val="009711C7"/>
  </w:style>
  <w:style w:type="character" w:customStyle="1" w:styleId="a3">
    <w:name w:val="Верхний колонтитул Знак"/>
    <w:uiPriority w:val="99"/>
    <w:rsid w:val="009711C7"/>
    <w:rPr>
      <w:rFonts w:cs="Times New Roman"/>
    </w:rPr>
  </w:style>
  <w:style w:type="character" w:customStyle="1" w:styleId="a4">
    <w:name w:val="Нижний колонтитул Знак"/>
    <w:rsid w:val="009711C7"/>
    <w:rPr>
      <w:rFonts w:cs="Times New Roman"/>
    </w:rPr>
  </w:style>
  <w:style w:type="character" w:customStyle="1" w:styleId="a5">
    <w:name w:val="Текст выноски Знак"/>
    <w:rsid w:val="009711C7"/>
    <w:rPr>
      <w:rFonts w:ascii="Tahoma" w:hAnsi="Tahoma" w:cs="Tahoma"/>
      <w:sz w:val="16"/>
      <w:szCs w:val="16"/>
    </w:rPr>
  </w:style>
  <w:style w:type="character" w:customStyle="1" w:styleId="11">
    <w:name w:val="Заголовок 1 Знак"/>
    <w:rsid w:val="009711C7"/>
    <w:rPr>
      <w:rFonts w:ascii="Times New Roman" w:hAnsi="Times New Roman" w:cs="Times New Roman"/>
      <w:sz w:val="28"/>
    </w:rPr>
  </w:style>
  <w:style w:type="character" w:customStyle="1" w:styleId="20">
    <w:name w:val="Заголовок 2 Знак"/>
    <w:rsid w:val="009711C7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rsid w:val="009711C7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a6">
    <w:name w:val="Подзаголовок Знак"/>
    <w:rsid w:val="009711C7"/>
    <w:rPr>
      <w:rFonts w:ascii="Cambria" w:eastAsia="Times New Roman" w:hAnsi="Cambria" w:cs="Times New Roman"/>
      <w:sz w:val="24"/>
      <w:szCs w:val="24"/>
    </w:rPr>
  </w:style>
  <w:style w:type="character" w:customStyle="1" w:styleId="40">
    <w:name w:val="Заголовок 4 Знак"/>
    <w:rsid w:val="009711C7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a7">
    <w:name w:val="Основной текст с отступом Знак"/>
    <w:rsid w:val="009711C7"/>
    <w:rPr>
      <w:rFonts w:ascii="Times New Roman" w:hAnsi="Times New Roman" w:cs="Times New Roman"/>
      <w:sz w:val="28"/>
    </w:rPr>
  </w:style>
  <w:style w:type="character" w:styleId="a8">
    <w:name w:val="Hyperlink"/>
    <w:uiPriority w:val="99"/>
    <w:rsid w:val="009711C7"/>
    <w:rPr>
      <w:color w:val="0000FF"/>
      <w:u w:val="single"/>
    </w:rPr>
  </w:style>
  <w:style w:type="character" w:customStyle="1" w:styleId="HTML">
    <w:name w:val="Стандартный HTML Знак"/>
    <w:uiPriority w:val="99"/>
    <w:rsid w:val="009711C7"/>
    <w:rPr>
      <w:rFonts w:ascii="Courier New" w:hAnsi="Courier New" w:cs="Courier New"/>
    </w:rPr>
  </w:style>
  <w:style w:type="character" w:customStyle="1" w:styleId="21">
    <w:name w:val="Основной текст с отступом 2 Знак"/>
    <w:rsid w:val="009711C7"/>
    <w:rPr>
      <w:rFonts w:cs="Times New Roman"/>
      <w:sz w:val="22"/>
      <w:szCs w:val="22"/>
    </w:rPr>
  </w:style>
  <w:style w:type="character" w:styleId="a9">
    <w:name w:val="Strong"/>
    <w:uiPriority w:val="22"/>
    <w:qFormat/>
    <w:rsid w:val="009711C7"/>
    <w:rPr>
      <w:b/>
      <w:bCs/>
    </w:rPr>
  </w:style>
  <w:style w:type="character" w:customStyle="1" w:styleId="90">
    <w:name w:val="Заголовок 9 Знак"/>
    <w:rsid w:val="009711C7"/>
    <w:rPr>
      <w:rFonts w:ascii="Cambria" w:eastAsia="Times New Roman" w:hAnsi="Cambria" w:cs="Times New Roman"/>
      <w:sz w:val="22"/>
      <w:szCs w:val="22"/>
    </w:rPr>
  </w:style>
  <w:style w:type="character" w:customStyle="1" w:styleId="22">
    <w:name w:val="Основной текст 2 Знак"/>
    <w:rsid w:val="009711C7"/>
    <w:rPr>
      <w:rFonts w:cs="Times New Roman"/>
      <w:sz w:val="22"/>
      <w:szCs w:val="22"/>
    </w:rPr>
  </w:style>
  <w:style w:type="character" w:customStyle="1" w:styleId="31">
    <w:name w:val="Основной текст с отступом 3 Знак"/>
    <w:rsid w:val="009711C7"/>
    <w:rPr>
      <w:rFonts w:cs="Times New Roman"/>
      <w:sz w:val="16"/>
      <w:szCs w:val="16"/>
    </w:rPr>
  </w:style>
  <w:style w:type="character" w:customStyle="1" w:styleId="aa">
    <w:name w:val="Название Знак"/>
    <w:rsid w:val="009711C7"/>
    <w:rPr>
      <w:rFonts w:ascii="Times New Roman" w:hAnsi="Times New Roman" w:cs="Times New Roman"/>
      <w:b/>
      <w:sz w:val="44"/>
    </w:rPr>
  </w:style>
  <w:style w:type="character" w:styleId="ab">
    <w:name w:val="FollowedHyperlink"/>
    <w:rsid w:val="009711C7"/>
    <w:rPr>
      <w:color w:val="800080"/>
      <w:u w:val="single"/>
    </w:rPr>
  </w:style>
  <w:style w:type="character" w:customStyle="1" w:styleId="ac">
    <w:name w:val="Основной текст Знак"/>
    <w:rsid w:val="009711C7"/>
    <w:rPr>
      <w:rFonts w:cs="Times New Roman"/>
      <w:sz w:val="22"/>
      <w:szCs w:val="22"/>
    </w:rPr>
  </w:style>
  <w:style w:type="character" w:customStyle="1" w:styleId="12">
    <w:name w:val="Заголовок №1_"/>
    <w:rsid w:val="009711C7"/>
    <w:rPr>
      <w:rFonts w:ascii="Candara" w:eastAsia="Candara" w:hAnsi="Candara" w:cs="Candara"/>
      <w:sz w:val="26"/>
      <w:szCs w:val="26"/>
      <w:shd w:val="clear" w:color="auto" w:fill="FFFFFF"/>
    </w:rPr>
  </w:style>
  <w:style w:type="character" w:customStyle="1" w:styleId="apple-converted-space">
    <w:name w:val="apple-converted-space"/>
    <w:basedOn w:val="10"/>
    <w:rsid w:val="009711C7"/>
  </w:style>
  <w:style w:type="character" w:customStyle="1" w:styleId="13">
    <w:name w:val="МойЗаголовок1 Знак"/>
    <w:rsid w:val="009711C7"/>
    <w:rPr>
      <w:rFonts w:ascii="Times New Roman" w:hAnsi="Times New Roman" w:cs="Times New Roman"/>
      <w:b/>
      <w:sz w:val="28"/>
      <w:szCs w:val="28"/>
    </w:rPr>
  </w:style>
  <w:style w:type="character" w:customStyle="1" w:styleId="ad">
    <w:name w:val="Без интервала Знак"/>
    <w:rsid w:val="009711C7"/>
    <w:rPr>
      <w:rFonts w:cs="Times New Roman"/>
      <w:sz w:val="22"/>
      <w:szCs w:val="22"/>
      <w:lang w:eastAsia="ar-SA" w:bidi="ar-SA"/>
    </w:rPr>
  </w:style>
  <w:style w:type="character" w:customStyle="1" w:styleId="FontStyle54">
    <w:name w:val="Font Style54"/>
    <w:rsid w:val="009711C7"/>
    <w:rPr>
      <w:rFonts w:ascii="Times New Roman" w:hAnsi="Times New Roman" w:cs="Times New Roman"/>
      <w:sz w:val="22"/>
      <w:szCs w:val="22"/>
    </w:rPr>
  </w:style>
  <w:style w:type="character" w:customStyle="1" w:styleId="865pt">
    <w:name w:val="Основной текст (8) + 6;5 pt"/>
    <w:rsid w:val="009711C7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pacing w:val="0"/>
      <w:sz w:val="13"/>
      <w:szCs w:val="13"/>
    </w:rPr>
  </w:style>
  <w:style w:type="character" w:customStyle="1" w:styleId="32">
    <w:name w:val="Оглавление (3)_"/>
    <w:rsid w:val="009711C7"/>
    <w:rPr>
      <w:sz w:val="21"/>
      <w:szCs w:val="21"/>
      <w:shd w:val="clear" w:color="auto" w:fill="FFFFFF"/>
    </w:rPr>
  </w:style>
  <w:style w:type="character" w:customStyle="1" w:styleId="365pt">
    <w:name w:val="Оглавление (3) + 6;5 pt"/>
    <w:rsid w:val="009711C7"/>
    <w:rPr>
      <w:spacing w:val="0"/>
      <w:sz w:val="13"/>
      <w:szCs w:val="13"/>
      <w:shd w:val="clear" w:color="auto" w:fill="FFFFFF"/>
    </w:rPr>
  </w:style>
  <w:style w:type="character" w:customStyle="1" w:styleId="41">
    <w:name w:val="Заголовок №4_"/>
    <w:rsid w:val="009711C7"/>
    <w:rPr>
      <w:sz w:val="23"/>
      <w:szCs w:val="23"/>
      <w:shd w:val="clear" w:color="auto" w:fill="FFFFFF"/>
    </w:rPr>
  </w:style>
  <w:style w:type="paragraph" w:customStyle="1" w:styleId="14">
    <w:name w:val="Заголовок1"/>
    <w:basedOn w:val="a"/>
    <w:next w:val="ae"/>
    <w:rsid w:val="009711C7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ae">
    <w:name w:val="Body Text"/>
    <w:basedOn w:val="a"/>
    <w:rsid w:val="009711C7"/>
    <w:pPr>
      <w:spacing w:after="120"/>
    </w:pPr>
  </w:style>
  <w:style w:type="paragraph" w:styleId="af">
    <w:name w:val="List"/>
    <w:basedOn w:val="ae"/>
    <w:rsid w:val="009711C7"/>
    <w:rPr>
      <w:rFonts w:cs="Mangal"/>
    </w:rPr>
  </w:style>
  <w:style w:type="paragraph" w:customStyle="1" w:styleId="15">
    <w:name w:val="Название1"/>
    <w:basedOn w:val="a"/>
    <w:rsid w:val="009711C7"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16">
    <w:name w:val="Указатель1"/>
    <w:basedOn w:val="a"/>
    <w:rsid w:val="009711C7"/>
    <w:pPr>
      <w:suppressLineNumbers/>
    </w:pPr>
    <w:rPr>
      <w:rFonts w:cs="Mangal"/>
    </w:rPr>
  </w:style>
  <w:style w:type="paragraph" w:customStyle="1" w:styleId="17">
    <w:name w:val="Знак Знак Знак Знак Знак Знак Знак Знак Знак Знак Знак Знак1 Знак"/>
    <w:basedOn w:val="a"/>
    <w:rsid w:val="009711C7"/>
    <w:pPr>
      <w:spacing w:after="160" w:line="240" w:lineRule="exact"/>
    </w:pPr>
    <w:rPr>
      <w:rFonts w:ascii="Verdana" w:hAnsi="Verdana" w:cs="Verdana"/>
      <w:szCs w:val="24"/>
      <w:lang w:val="en-US"/>
    </w:rPr>
  </w:style>
  <w:style w:type="paragraph" w:customStyle="1" w:styleId="af0">
    <w:name w:val="Абзац"/>
    <w:basedOn w:val="a"/>
    <w:rsid w:val="009711C7"/>
    <w:pPr>
      <w:spacing w:line="312" w:lineRule="auto"/>
      <w:ind w:firstLine="567"/>
    </w:pPr>
    <w:rPr>
      <w:spacing w:val="-4"/>
      <w:szCs w:val="20"/>
    </w:rPr>
  </w:style>
  <w:style w:type="paragraph" w:styleId="af1">
    <w:name w:val="header"/>
    <w:basedOn w:val="a"/>
    <w:uiPriority w:val="99"/>
    <w:rsid w:val="009711C7"/>
    <w:pPr>
      <w:tabs>
        <w:tab w:val="center" w:pos="4677"/>
        <w:tab w:val="right" w:pos="9355"/>
      </w:tabs>
    </w:pPr>
    <w:rPr>
      <w:sz w:val="20"/>
      <w:szCs w:val="20"/>
    </w:rPr>
  </w:style>
  <w:style w:type="paragraph" w:styleId="af2">
    <w:name w:val="footer"/>
    <w:basedOn w:val="a"/>
    <w:rsid w:val="009711C7"/>
    <w:pPr>
      <w:tabs>
        <w:tab w:val="center" w:pos="4677"/>
        <w:tab w:val="right" w:pos="9355"/>
      </w:tabs>
    </w:pPr>
    <w:rPr>
      <w:sz w:val="20"/>
      <w:szCs w:val="20"/>
    </w:rPr>
  </w:style>
  <w:style w:type="paragraph" w:customStyle="1" w:styleId="18">
    <w:name w:val="Абзац списка1"/>
    <w:basedOn w:val="a"/>
    <w:uiPriority w:val="99"/>
    <w:qFormat/>
    <w:rsid w:val="009711C7"/>
    <w:pPr>
      <w:ind w:left="720"/>
    </w:pPr>
  </w:style>
  <w:style w:type="paragraph" w:styleId="af3">
    <w:name w:val="Balloon Text"/>
    <w:basedOn w:val="a"/>
    <w:rsid w:val="009711C7"/>
    <w:rPr>
      <w:rFonts w:ascii="Tahoma" w:hAnsi="Tahoma" w:cs="Tahoma"/>
      <w:sz w:val="16"/>
      <w:szCs w:val="16"/>
    </w:rPr>
  </w:style>
  <w:style w:type="paragraph" w:styleId="19">
    <w:name w:val="toc 1"/>
    <w:basedOn w:val="a"/>
    <w:next w:val="a"/>
    <w:uiPriority w:val="39"/>
    <w:qFormat/>
    <w:rsid w:val="009711C7"/>
    <w:pPr>
      <w:spacing w:line="360" w:lineRule="auto"/>
    </w:pPr>
    <w:rPr>
      <w:sz w:val="28"/>
      <w:szCs w:val="20"/>
    </w:rPr>
  </w:style>
  <w:style w:type="paragraph" w:styleId="23">
    <w:name w:val="toc 2"/>
    <w:basedOn w:val="a"/>
    <w:next w:val="a"/>
    <w:uiPriority w:val="39"/>
    <w:qFormat/>
    <w:rsid w:val="009711C7"/>
    <w:pPr>
      <w:ind w:left="200"/>
    </w:pPr>
    <w:rPr>
      <w:w w:val="90"/>
      <w:sz w:val="20"/>
      <w:szCs w:val="20"/>
    </w:rPr>
  </w:style>
  <w:style w:type="paragraph" w:customStyle="1" w:styleId="af4">
    <w:name w:val="Список определений"/>
    <w:basedOn w:val="a"/>
    <w:next w:val="a"/>
    <w:rsid w:val="009711C7"/>
    <w:pPr>
      <w:ind w:left="360"/>
    </w:pPr>
    <w:rPr>
      <w:szCs w:val="20"/>
    </w:rPr>
  </w:style>
  <w:style w:type="paragraph" w:styleId="af5">
    <w:name w:val="Subtitle"/>
    <w:basedOn w:val="a"/>
    <w:next w:val="a"/>
    <w:qFormat/>
    <w:rsid w:val="009711C7"/>
    <w:pPr>
      <w:spacing w:after="60"/>
      <w:jc w:val="center"/>
    </w:pPr>
    <w:rPr>
      <w:rFonts w:ascii="Cambria" w:hAnsi="Cambria" w:cs="Cambria"/>
      <w:szCs w:val="24"/>
    </w:rPr>
  </w:style>
  <w:style w:type="paragraph" w:customStyle="1" w:styleId="310">
    <w:name w:val="Основной текст с отступом 31"/>
    <w:basedOn w:val="a"/>
    <w:rsid w:val="009711C7"/>
    <w:pPr>
      <w:tabs>
        <w:tab w:val="left" w:pos="0"/>
        <w:tab w:val="left" w:pos="142"/>
      </w:tabs>
      <w:spacing w:line="360" w:lineRule="auto"/>
    </w:pPr>
    <w:rPr>
      <w:rFonts w:ascii="Arial" w:hAnsi="Arial" w:cs="Arial"/>
      <w:sz w:val="28"/>
      <w:szCs w:val="20"/>
    </w:rPr>
  </w:style>
  <w:style w:type="paragraph" w:styleId="af6">
    <w:name w:val="Body Text Indent"/>
    <w:basedOn w:val="a"/>
    <w:rsid w:val="009711C7"/>
    <w:pPr>
      <w:spacing w:line="360" w:lineRule="auto"/>
      <w:ind w:left="495"/>
    </w:pPr>
    <w:rPr>
      <w:sz w:val="28"/>
      <w:szCs w:val="20"/>
    </w:rPr>
  </w:style>
  <w:style w:type="paragraph" w:styleId="af7">
    <w:name w:val="No Spacing"/>
    <w:qFormat/>
    <w:rsid w:val="009711C7"/>
    <w:pPr>
      <w:suppressAutoHyphens/>
    </w:pPr>
    <w:rPr>
      <w:rFonts w:ascii="Calibri" w:eastAsia="PMingLiU" w:hAnsi="Calibri"/>
      <w:sz w:val="22"/>
      <w:szCs w:val="22"/>
      <w:lang w:eastAsia="ar-SA"/>
    </w:rPr>
  </w:style>
  <w:style w:type="paragraph" w:styleId="HTML0">
    <w:name w:val="HTML Preformatted"/>
    <w:basedOn w:val="a"/>
    <w:uiPriority w:val="99"/>
    <w:rsid w:val="009711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customStyle="1" w:styleId="FR4">
    <w:name w:val="FR4"/>
    <w:rsid w:val="009711C7"/>
    <w:pPr>
      <w:widowControl w:val="0"/>
      <w:suppressAutoHyphens/>
      <w:spacing w:line="278" w:lineRule="auto"/>
      <w:ind w:firstLine="300"/>
    </w:pPr>
    <w:rPr>
      <w:rFonts w:ascii="Courier New" w:eastAsia="PMingLiU" w:hAnsi="Courier New"/>
      <w:lang w:eastAsia="ar-SA"/>
    </w:rPr>
  </w:style>
  <w:style w:type="paragraph" w:customStyle="1" w:styleId="210">
    <w:name w:val="Основной текст с отступом 21"/>
    <w:basedOn w:val="a"/>
    <w:rsid w:val="009711C7"/>
    <w:pPr>
      <w:spacing w:after="120" w:line="480" w:lineRule="auto"/>
      <w:ind w:left="283"/>
    </w:pPr>
  </w:style>
  <w:style w:type="paragraph" w:styleId="af8">
    <w:name w:val="Normal (Web)"/>
    <w:basedOn w:val="a"/>
    <w:uiPriority w:val="99"/>
    <w:rsid w:val="009711C7"/>
    <w:pPr>
      <w:spacing w:before="280" w:after="280"/>
    </w:pPr>
    <w:rPr>
      <w:szCs w:val="24"/>
    </w:rPr>
  </w:style>
  <w:style w:type="paragraph" w:customStyle="1" w:styleId="211">
    <w:name w:val="Основной текст 21"/>
    <w:basedOn w:val="a"/>
    <w:rsid w:val="009711C7"/>
    <w:pPr>
      <w:spacing w:after="120" w:line="480" w:lineRule="auto"/>
    </w:pPr>
  </w:style>
  <w:style w:type="paragraph" w:customStyle="1" w:styleId="311">
    <w:name w:val="Основной текст с отступом 311"/>
    <w:basedOn w:val="a"/>
    <w:rsid w:val="009711C7"/>
    <w:pPr>
      <w:spacing w:after="120"/>
      <w:ind w:left="283"/>
    </w:pPr>
    <w:rPr>
      <w:sz w:val="16"/>
      <w:szCs w:val="16"/>
    </w:rPr>
  </w:style>
  <w:style w:type="paragraph" w:styleId="af9">
    <w:name w:val="Title"/>
    <w:basedOn w:val="a"/>
    <w:next w:val="af5"/>
    <w:qFormat/>
    <w:rsid w:val="009711C7"/>
    <w:pPr>
      <w:jc w:val="center"/>
    </w:pPr>
    <w:rPr>
      <w:b/>
      <w:sz w:val="44"/>
      <w:szCs w:val="20"/>
    </w:rPr>
  </w:style>
  <w:style w:type="paragraph" w:customStyle="1" w:styleId="312">
    <w:name w:val="Основной текст 31"/>
    <w:basedOn w:val="a"/>
    <w:rsid w:val="009711C7"/>
    <w:rPr>
      <w:b/>
      <w:szCs w:val="20"/>
    </w:rPr>
  </w:style>
  <w:style w:type="paragraph" w:customStyle="1" w:styleId="1a">
    <w:name w:val="Обычный1"/>
    <w:rsid w:val="009711C7"/>
    <w:pPr>
      <w:widowControl w:val="0"/>
      <w:suppressAutoHyphens/>
    </w:pPr>
    <w:rPr>
      <w:rFonts w:eastAsia="PMingLiU"/>
      <w:lang w:eastAsia="ar-SA"/>
    </w:rPr>
  </w:style>
  <w:style w:type="paragraph" w:customStyle="1" w:styleId="1b">
    <w:name w:val="Заголовок №1"/>
    <w:basedOn w:val="a"/>
    <w:rsid w:val="009711C7"/>
    <w:pPr>
      <w:shd w:val="clear" w:color="auto" w:fill="FFFFFF"/>
      <w:spacing w:before="300" w:line="293" w:lineRule="exact"/>
    </w:pPr>
    <w:rPr>
      <w:rFonts w:ascii="Candara" w:eastAsia="Candara" w:hAnsi="Candara" w:cs="Candara"/>
      <w:sz w:val="26"/>
      <w:szCs w:val="26"/>
    </w:rPr>
  </w:style>
  <w:style w:type="paragraph" w:styleId="afa">
    <w:name w:val="List Paragraph"/>
    <w:basedOn w:val="a"/>
    <w:link w:val="afb"/>
    <w:uiPriority w:val="34"/>
    <w:qFormat/>
    <w:rsid w:val="009711C7"/>
    <w:pPr>
      <w:ind w:left="720"/>
    </w:pPr>
    <w:rPr>
      <w:szCs w:val="24"/>
    </w:rPr>
  </w:style>
  <w:style w:type="paragraph" w:customStyle="1" w:styleId="120">
    <w:name w:val="Обычный12"/>
    <w:rsid w:val="009711C7"/>
    <w:pPr>
      <w:widowControl w:val="0"/>
      <w:suppressAutoHyphens/>
      <w:spacing w:before="220" w:line="300" w:lineRule="auto"/>
      <w:ind w:firstLine="360"/>
    </w:pPr>
    <w:rPr>
      <w:rFonts w:eastAsia="PMingLiU"/>
      <w:sz w:val="22"/>
      <w:lang w:eastAsia="ar-SA"/>
    </w:rPr>
  </w:style>
  <w:style w:type="paragraph" w:customStyle="1" w:styleId="Default">
    <w:name w:val="Default"/>
    <w:rsid w:val="009711C7"/>
    <w:pPr>
      <w:suppressAutoHyphens/>
      <w:autoSpaceDE w:val="0"/>
    </w:pPr>
    <w:rPr>
      <w:rFonts w:eastAsia="PMingLiU"/>
      <w:color w:val="000000"/>
      <w:sz w:val="24"/>
      <w:szCs w:val="24"/>
      <w:lang w:eastAsia="ar-SA"/>
    </w:rPr>
  </w:style>
  <w:style w:type="paragraph" w:customStyle="1" w:styleId="1c">
    <w:name w:val="МойЗаголовок1"/>
    <w:basedOn w:val="a"/>
    <w:rsid w:val="009711C7"/>
    <w:rPr>
      <w:b/>
      <w:sz w:val="28"/>
      <w:szCs w:val="28"/>
    </w:rPr>
  </w:style>
  <w:style w:type="paragraph" w:customStyle="1" w:styleId="afc">
    <w:name w:val="список с точками"/>
    <w:basedOn w:val="a"/>
    <w:rsid w:val="009711C7"/>
    <w:pPr>
      <w:tabs>
        <w:tab w:val="left" w:pos="720"/>
      </w:tabs>
      <w:spacing w:line="312" w:lineRule="auto"/>
      <w:ind w:left="720" w:hanging="360"/>
    </w:pPr>
    <w:rPr>
      <w:szCs w:val="24"/>
    </w:rPr>
  </w:style>
  <w:style w:type="paragraph" w:customStyle="1" w:styleId="ConsPlusNormal">
    <w:name w:val="ConsPlusNormal"/>
    <w:rsid w:val="009711C7"/>
    <w:pPr>
      <w:suppressAutoHyphens/>
      <w:autoSpaceDE w:val="0"/>
    </w:pPr>
    <w:rPr>
      <w:rFonts w:eastAsia="PMingLiU"/>
      <w:sz w:val="28"/>
      <w:szCs w:val="28"/>
      <w:lang w:eastAsia="ar-SA"/>
    </w:rPr>
  </w:style>
  <w:style w:type="paragraph" w:customStyle="1" w:styleId="Style38">
    <w:name w:val="Style38"/>
    <w:basedOn w:val="a"/>
    <w:rsid w:val="009711C7"/>
    <w:pPr>
      <w:widowControl w:val="0"/>
      <w:autoSpaceDE w:val="0"/>
      <w:spacing w:line="274" w:lineRule="exact"/>
    </w:pPr>
    <w:rPr>
      <w:szCs w:val="24"/>
    </w:rPr>
  </w:style>
  <w:style w:type="paragraph" w:customStyle="1" w:styleId="33">
    <w:name w:val="Оглавление (3)"/>
    <w:basedOn w:val="a"/>
    <w:rsid w:val="009711C7"/>
    <w:pPr>
      <w:shd w:val="clear" w:color="auto" w:fill="FFFFFF"/>
      <w:spacing w:before="60" w:line="0" w:lineRule="atLeast"/>
    </w:pPr>
    <w:rPr>
      <w:rFonts w:cs="Calibri"/>
      <w:sz w:val="21"/>
      <w:szCs w:val="21"/>
    </w:rPr>
  </w:style>
  <w:style w:type="paragraph" w:customStyle="1" w:styleId="42">
    <w:name w:val="Заголовок №4"/>
    <w:basedOn w:val="a"/>
    <w:rsid w:val="009711C7"/>
    <w:pPr>
      <w:shd w:val="clear" w:color="auto" w:fill="FFFFFF"/>
      <w:spacing w:before="240" w:after="360" w:line="0" w:lineRule="atLeast"/>
    </w:pPr>
    <w:rPr>
      <w:rFonts w:cs="Calibri"/>
      <w:sz w:val="23"/>
      <w:szCs w:val="23"/>
    </w:rPr>
  </w:style>
  <w:style w:type="paragraph" w:customStyle="1" w:styleId="afd">
    <w:name w:val="Содержимое таблицы"/>
    <w:basedOn w:val="a"/>
    <w:rsid w:val="009711C7"/>
    <w:pPr>
      <w:suppressLineNumbers/>
    </w:pPr>
  </w:style>
  <w:style w:type="paragraph" w:customStyle="1" w:styleId="afe">
    <w:name w:val="Заголовок таблицы"/>
    <w:basedOn w:val="afd"/>
    <w:rsid w:val="009711C7"/>
    <w:pPr>
      <w:jc w:val="center"/>
    </w:pPr>
    <w:rPr>
      <w:b/>
      <w:bCs/>
    </w:rPr>
  </w:style>
  <w:style w:type="paragraph" w:styleId="34">
    <w:name w:val="toc 3"/>
    <w:basedOn w:val="16"/>
    <w:uiPriority w:val="39"/>
    <w:qFormat/>
    <w:rsid w:val="009711C7"/>
    <w:pPr>
      <w:tabs>
        <w:tab w:val="right" w:leader="dot" w:pos="9072"/>
      </w:tabs>
      <w:ind w:left="566"/>
    </w:pPr>
  </w:style>
  <w:style w:type="paragraph" w:styleId="43">
    <w:name w:val="toc 4"/>
    <w:basedOn w:val="16"/>
    <w:rsid w:val="009711C7"/>
    <w:pPr>
      <w:tabs>
        <w:tab w:val="right" w:leader="dot" w:pos="8789"/>
      </w:tabs>
      <w:ind w:left="849"/>
    </w:pPr>
  </w:style>
  <w:style w:type="paragraph" w:styleId="51">
    <w:name w:val="toc 5"/>
    <w:basedOn w:val="16"/>
    <w:rsid w:val="009711C7"/>
    <w:pPr>
      <w:tabs>
        <w:tab w:val="right" w:leader="dot" w:pos="8506"/>
      </w:tabs>
      <w:ind w:left="1132"/>
    </w:pPr>
  </w:style>
  <w:style w:type="paragraph" w:styleId="61">
    <w:name w:val="toc 6"/>
    <w:basedOn w:val="16"/>
    <w:rsid w:val="009711C7"/>
    <w:pPr>
      <w:tabs>
        <w:tab w:val="right" w:leader="dot" w:pos="8223"/>
      </w:tabs>
      <w:ind w:left="1415"/>
    </w:pPr>
  </w:style>
  <w:style w:type="paragraph" w:styleId="71">
    <w:name w:val="toc 7"/>
    <w:basedOn w:val="16"/>
    <w:rsid w:val="009711C7"/>
    <w:pPr>
      <w:tabs>
        <w:tab w:val="right" w:leader="dot" w:pos="7940"/>
      </w:tabs>
      <w:ind w:left="1698"/>
    </w:pPr>
  </w:style>
  <w:style w:type="paragraph" w:styleId="81">
    <w:name w:val="toc 8"/>
    <w:basedOn w:val="16"/>
    <w:rsid w:val="009711C7"/>
    <w:pPr>
      <w:tabs>
        <w:tab w:val="right" w:leader="dot" w:pos="7657"/>
      </w:tabs>
      <w:ind w:left="1981"/>
    </w:pPr>
  </w:style>
  <w:style w:type="paragraph" w:styleId="91">
    <w:name w:val="toc 9"/>
    <w:basedOn w:val="16"/>
    <w:rsid w:val="009711C7"/>
    <w:pPr>
      <w:tabs>
        <w:tab w:val="right" w:leader="dot" w:pos="7374"/>
      </w:tabs>
      <w:ind w:left="2264"/>
    </w:pPr>
  </w:style>
  <w:style w:type="paragraph" w:customStyle="1" w:styleId="100">
    <w:name w:val="Оглавление 10"/>
    <w:basedOn w:val="16"/>
    <w:rsid w:val="009711C7"/>
    <w:pPr>
      <w:tabs>
        <w:tab w:val="right" w:leader="dot" w:pos="7091"/>
      </w:tabs>
      <w:ind w:left="2547"/>
    </w:pPr>
  </w:style>
  <w:style w:type="table" w:styleId="aff">
    <w:name w:val="Table Grid"/>
    <w:basedOn w:val="a1"/>
    <w:uiPriority w:val="59"/>
    <w:rsid w:val="00AD7DD1"/>
    <w:rPr>
      <w:rFonts w:ascii="Calibri" w:eastAsiaTheme="minorEastAsia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onsPlusTitle">
    <w:name w:val="ConsPlusTitle"/>
    <w:uiPriority w:val="99"/>
    <w:rsid w:val="00CF5303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b/>
      <w:bCs/>
      <w:sz w:val="24"/>
      <w:szCs w:val="24"/>
    </w:rPr>
  </w:style>
  <w:style w:type="paragraph" w:customStyle="1" w:styleId="110">
    <w:name w:val="Обычный11"/>
    <w:rsid w:val="00847C5B"/>
    <w:pPr>
      <w:widowControl w:val="0"/>
      <w:suppressAutoHyphens/>
      <w:spacing w:before="220" w:line="300" w:lineRule="auto"/>
      <w:ind w:firstLine="360"/>
    </w:pPr>
    <w:rPr>
      <w:rFonts w:eastAsia="PMingLiU"/>
      <w:sz w:val="22"/>
      <w:lang w:eastAsia="ar-SA"/>
    </w:rPr>
  </w:style>
  <w:style w:type="character" w:customStyle="1" w:styleId="afb">
    <w:name w:val="Абзац списка Знак"/>
    <w:link w:val="afa"/>
    <w:uiPriority w:val="99"/>
    <w:rsid w:val="00DF1E3A"/>
    <w:rPr>
      <w:rFonts w:eastAsia="PMingLiU"/>
      <w:sz w:val="24"/>
      <w:szCs w:val="24"/>
      <w:lang w:eastAsia="ar-SA"/>
    </w:rPr>
  </w:style>
  <w:style w:type="paragraph" w:customStyle="1" w:styleId="1d">
    <w:name w:val="1"/>
    <w:basedOn w:val="a"/>
    <w:link w:val="1e"/>
    <w:qFormat/>
    <w:rsid w:val="00057586"/>
    <w:pPr>
      <w:widowControl w:val="0"/>
      <w:suppressAutoHyphens w:val="0"/>
      <w:autoSpaceDE w:val="0"/>
      <w:autoSpaceDN w:val="0"/>
      <w:adjustRightInd w:val="0"/>
      <w:ind w:right="-280"/>
    </w:pPr>
    <w:rPr>
      <w:rFonts w:eastAsia="Times New Roman" w:cs="Calibri"/>
      <w:b/>
      <w:sz w:val="28"/>
      <w:szCs w:val="28"/>
      <w:lang w:eastAsia="ru-RU"/>
    </w:rPr>
  </w:style>
  <w:style w:type="paragraph" w:customStyle="1" w:styleId="24">
    <w:name w:val="2"/>
    <w:basedOn w:val="a"/>
    <w:link w:val="25"/>
    <w:qFormat/>
    <w:rsid w:val="00057586"/>
    <w:pPr>
      <w:widowControl w:val="0"/>
      <w:suppressAutoHyphens w:val="0"/>
      <w:autoSpaceDE w:val="0"/>
      <w:autoSpaceDN w:val="0"/>
      <w:adjustRightInd w:val="0"/>
      <w:ind w:right="-280"/>
    </w:pPr>
    <w:rPr>
      <w:rFonts w:eastAsia="Times New Roman" w:cs="Calibri"/>
      <w:b/>
      <w:sz w:val="28"/>
      <w:szCs w:val="28"/>
      <w:lang w:eastAsia="ru-RU"/>
    </w:rPr>
  </w:style>
  <w:style w:type="character" w:customStyle="1" w:styleId="1e">
    <w:name w:val="1 Знак"/>
    <w:basedOn w:val="a0"/>
    <w:link w:val="1d"/>
    <w:rsid w:val="00057586"/>
    <w:rPr>
      <w:rFonts w:cs="Calibri"/>
      <w:b/>
      <w:sz w:val="28"/>
      <w:szCs w:val="28"/>
    </w:rPr>
  </w:style>
  <w:style w:type="character" w:customStyle="1" w:styleId="25">
    <w:name w:val="2 Знак"/>
    <w:basedOn w:val="a0"/>
    <w:link w:val="24"/>
    <w:rsid w:val="00057586"/>
    <w:rPr>
      <w:rFonts w:cs="Calibri"/>
      <w:b/>
      <w:sz w:val="28"/>
      <w:szCs w:val="28"/>
    </w:rPr>
  </w:style>
  <w:style w:type="paragraph" w:styleId="26">
    <w:name w:val="Body Text 2"/>
    <w:basedOn w:val="a"/>
    <w:link w:val="212"/>
    <w:uiPriority w:val="99"/>
    <w:semiHidden/>
    <w:unhideWhenUsed/>
    <w:rsid w:val="00EA6ED7"/>
    <w:pPr>
      <w:spacing w:after="120" w:line="480" w:lineRule="auto"/>
    </w:pPr>
  </w:style>
  <w:style w:type="character" w:customStyle="1" w:styleId="212">
    <w:name w:val="Основной текст 2 Знак1"/>
    <w:basedOn w:val="a0"/>
    <w:link w:val="26"/>
    <w:uiPriority w:val="99"/>
    <w:semiHidden/>
    <w:rsid w:val="00EA6ED7"/>
    <w:rPr>
      <w:rFonts w:ascii="Calibri" w:eastAsia="PMingLiU" w:hAnsi="Calibri"/>
      <w:sz w:val="22"/>
      <w:szCs w:val="22"/>
      <w:lang w:eastAsia="ar-SA"/>
    </w:rPr>
  </w:style>
  <w:style w:type="paragraph" w:styleId="35">
    <w:name w:val="Body Text 3"/>
    <w:basedOn w:val="a"/>
    <w:link w:val="36"/>
    <w:uiPriority w:val="99"/>
    <w:semiHidden/>
    <w:unhideWhenUsed/>
    <w:rsid w:val="0008042C"/>
    <w:pPr>
      <w:spacing w:after="120"/>
    </w:pPr>
    <w:rPr>
      <w:sz w:val="16"/>
      <w:szCs w:val="16"/>
    </w:rPr>
  </w:style>
  <w:style w:type="character" w:customStyle="1" w:styleId="36">
    <w:name w:val="Основной текст 3 Знак"/>
    <w:basedOn w:val="a0"/>
    <w:link w:val="35"/>
    <w:uiPriority w:val="99"/>
    <w:semiHidden/>
    <w:rsid w:val="0008042C"/>
    <w:rPr>
      <w:rFonts w:ascii="Calibri" w:eastAsia="PMingLiU" w:hAnsi="Calibri"/>
      <w:sz w:val="16"/>
      <w:szCs w:val="16"/>
      <w:lang w:eastAsia="ar-SA"/>
    </w:rPr>
  </w:style>
  <w:style w:type="paragraph" w:styleId="27">
    <w:name w:val="Body Text Indent 2"/>
    <w:basedOn w:val="a"/>
    <w:link w:val="213"/>
    <w:unhideWhenUsed/>
    <w:rsid w:val="0008042C"/>
    <w:pPr>
      <w:spacing w:after="120" w:line="480" w:lineRule="auto"/>
      <w:ind w:left="283"/>
    </w:pPr>
  </w:style>
  <w:style w:type="character" w:customStyle="1" w:styleId="213">
    <w:name w:val="Основной текст с отступом 2 Знак1"/>
    <w:basedOn w:val="a0"/>
    <w:link w:val="27"/>
    <w:rsid w:val="0008042C"/>
    <w:rPr>
      <w:rFonts w:ascii="Calibri" w:eastAsia="PMingLiU" w:hAnsi="Calibri"/>
      <w:sz w:val="22"/>
      <w:szCs w:val="22"/>
      <w:lang w:eastAsia="ar-SA"/>
    </w:rPr>
  </w:style>
  <w:style w:type="paragraph" w:styleId="aff0">
    <w:name w:val="TOC Heading"/>
    <w:basedOn w:val="1"/>
    <w:next w:val="a"/>
    <w:uiPriority w:val="39"/>
    <w:unhideWhenUsed/>
    <w:qFormat/>
    <w:rsid w:val="004F2C8C"/>
    <w:pPr>
      <w:keepLines/>
      <w:numPr>
        <w:numId w:val="0"/>
      </w:numPr>
      <w:suppressAutoHyphens w:val="0"/>
      <w:spacing w:before="480" w:line="276" w:lineRule="auto"/>
      <w:outlineLvl w:val="9"/>
    </w:pPr>
    <w:rPr>
      <w:rFonts w:asciiTheme="majorHAnsi" w:eastAsiaTheme="majorEastAsia" w:hAnsiTheme="majorHAnsi" w:cstheme="majorBidi"/>
      <w:b w:val="0"/>
      <w:bCs/>
      <w:color w:val="365F91" w:themeColor="accent1" w:themeShade="BF"/>
      <w:szCs w:val="28"/>
      <w:lang w:eastAsia="en-US"/>
    </w:rPr>
  </w:style>
  <w:style w:type="character" w:customStyle="1" w:styleId="28">
    <w:name w:val="Основной текст2"/>
    <w:basedOn w:val="a0"/>
    <w:rsid w:val="00B977F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paragraph" w:customStyle="1" w:styleId="msolistparagraphbullet1gif">
    <w:name w:val="msolistparagraphbullet1.gif"/>
    <w:basedOn w:val="a"/>
    <w:rsid w:val="002C74C2"/>
    <w:pPr>
      <w:suppressAutoHyphens w:val="0"/>
      <w:spacing w:before="100" w:beforeAutospacing="1" w:after="100" w:afterAutospacing="1"/>
    </w:pPr>
    <w:rPr>
      <w:rFonts w:eastAsia="Times New Roman"/>
      <w:szCs w:val="24"/>
      <w:lang w:eastAsia="ru-RU"/>
    </w:rPr>
  </w:style>
  <w:style w:type="paragraph" w:customStyle="1" w:styleId="msolistparagraphbullet2gif">
    <w:name w:val="msolistparagraphbullet2.gif"/>
    <w:basedOn w:val="a"/>
    <w:rsid w:val="002C74C2"/>
    <w:pPr>
      <w:suppressAutoHyphens w:val="0"/>
      <w:spacing w:before="100" w:beforeAutospacing="1" w:after="100" w:afterAutospacing="1"/>
    </w:pPr>
    <w:rPr>
      <w:rFonts w:eastAsia="Times New Roman"/>
      <w:szCs w:val="24"/>
      <w:lang w:eastAsia="ru-RU"/>
    </w:rPr>
  </w:style>
  <w:style w:type="paragraph" w:customStyle="1" w:styleId="msolistparagraphbullet3gif">
    <w:name w:val="msolistparagraphbullet3.gif"/>
    <w:basedOn w:val="a"/>
    <w:rsid w:val="002C74C2"/>
    <w:pPr>
      <w:suppressAutoHyphens w:val="0"/>
      <w:spacing w:before="100" w:beforeAutospacing="1" w:after="100" w:afterAutospacing="1"/>
    </w:pPr>
    <w:rPr>
      <w:rFonts w:eastAsia="Times New Roman"/>
      <w:szCs w:val="24"/>
      <w:lang w:eastAsia="ru-RU"/>
    </w:rPr>
  </w:style>
  <w:style w:type="paragraph" w:customStyle="1" w:styleId="Style12">
    <w:name w:val="Style12"/>
    <w:basedOn w:val="a"/>
    <w:uiPriority w:val="99"/>
    <w:rsid w:val="00E95EA8"/>
    <w:pPr>
      <w:widowControl w:val="0"/>
      <w:suppressAutoHyphens w:val="0"/>
      <w:autoSpaceDE w:val="0"/>
      <w:autoSpaceDN w:val="0"/>
      <w:adjustRightInd w:val="0"/>
      <w:spacing w:line="485" w:lineRule="exact"/>
    </w:pPr>
    <w:rPr>
      <w:rFonts w:eastAsia="Times New Roman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F502D0"/>
    <w:rPr>
      <w:rFonts w:asciiTheme="majorHAnsi" w:eastAsiaTheme="majorEastAsia" w:hAnsiTheme="majorHAnsi" w:cstheme="majorBidi"/>
      <w:color w:val="365F91" w:themeColor="accent1" w:themeShade="BF"/>
      <w:sz w:val="24"/>
      <w:szCs w:val="22"/>
      <w:lang w:eastAsia="ar-SA"/>
    </w:rPr>
  </w:style>
  <w:style w:type="character" w:customStyle="1" w:styleId="60">
    <w:name w:val="Заголовок 6 Знак"/>
    <w:basedOn w:val="a0"/>
    <w:link w:val="6"/>
    <w:uiPriority w:val="9"/>
    <w:semiHidden/>
    <w:rsid w:val="00F502D0"/>
    <w:rPr>
      <w:rFonts w:asciiTheme="majorHAnsi" w:eastAsiaTheme="majorEastAsia" w:hAnsiTheme="majorHAnsi" w:cstheme="majorBidi"/>
      <w:color w:val="243F60" w:themeColor="accent1" w:themeShade="7F"/>
      <w:sz w:val="24"/>
      <w:szCs w:val="22"/>
      <w:lang w:eastAsia="ar-SA"/>
    </w:rPr>
  </w:style>
  <w:style w:type="character" w:customStyle="1" w:styleId="70">
    <w:name w:val="Заголовок 7 Знак"/>
    <w:basedOn w:val="a0"/>
    <w:link w:val="7"/>
    <w:uiPriority w:val="9"/>
    <w:semiHidden/>
    <w:rsid w:val="00F502D0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2"/>
      <w:lang w:eastAsia="ar-SA"/>
    </w:rPr>
  </w:style>
  <w:style w:type="character" w:customStyle="1" w:styleId="80">
    <w:name w:val="Заголовок 8 Знак"/>
    <w:basedOn w:val="a0"/>
    <w:link w:val="8"/>
    <w:uiPriority w:val="9"/>
    <w:semiHidden/>
    <w:rsid w:val="00F502D0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ar-SA"/>
    </w:rPr>
  </w:style>
  <w:style w:type="paragraph" w:customStyle="1" w:styleId="ds-markdown-paragraph">
    <w:name w:val="ds-markdown-paragraph"/>
    <w:basedOn w:val="a"/>
    <w:rsid w:val="008A4EF2"/>
    <w:pPr>
      <w:suppressAutoHyphens w:val="0"/>
      <w:spacing w:before="100" w:beforeAutospacing="1" w:after="100" w:afterAutospacing="1"/>
      <w:ind w:firstLine="0"/>
      <w:jc w:val="left"/>
    </w:pPr>
    <w:rPr>
      <w:rFonts w:eastAsia="Times New Roman"/>
      <w:szCs w:val="24"/>
      <w:lang w:eastAsia="ru-RU"/>
    </w:rPr>
  </w:style>
  <w:style w:type="character" w:styleId="aff1">
    <w:name w:val="Book Title"/>
    <w:basedOn w:val="a0"/>
    <w:uiPriority w:val="33"/>
    <w:qFormat/>
    <w:rsid w:val="00A9022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5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2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2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2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1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8CB4D8-D883-4AB0-AB60-6965C770E0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СибГУ</Company>
  <LinksUpToDate>false</LinksUpToDate>
  <CharactersWithSpaces>552</CharactersWithSpaces>
  <SharedDoc>false</SharedDoc>
  <HLinks>
    <vt:vector size="156" baseType="variant">
      <vt:variant>
        <vt:i4>8192032</vt:i4>
      </vt:variant>
      <vt:variant>
        <vt:i4>78</vt:i4>
      </vt:variant>
      <vt:variant>
        <vt:i4>0</vt:i4>
      </vt:variant>
      <vt:variant>
        <vt:i4>5</vt:i4>
      </vt:variant>
      <vt:variant>
        <vt:lpwstr>http://www.law.edu.ru/</vt:lpwstr>
      </vt:variant>
      <vt:variant>
        <vt:lpwstr/>
      </vt:variant>
      <vt:variant>
        <vt:i4>1310811</vt:i4>
      </vt:variant>
      <vt:variant>
        <vt:i4>75</vt:i4>
      </vt:variant>
      <vt:variant>
        <vt:i4>0</vt:i4>
      </vt:variant>
      <vt:variant>
        <vt:i4>5</vt:i4>
      </vt:variant>
      <vt:variant>
        <vt:lpwstr>http://www.kodeks.ru/</vt:lpwstr>
      </vt:variant>
      <vt:variant>
        <vt:lpwstr/>
      </vt:variant>
      <vt:variant>
        <vt:i4>5308486</vt:i4>
      </vt:variant>
      <vt:variant>
        <vt:i4>72</vt:i4>
      </vt:variant>
      <vt:variant>
        <vt:i4>0</vt:i4>
      </vt:variant>
      <vt:variant>
        <vt:i4>5</vt:i4>
      </vt:variant>
      <vt:variant>
        <vt:lpwstr>http://www.government.gov.ru/</vt:lpwstr>
      </vt:variant>
      <vt:variant>
        <vt:lpwstr/>
      </vt:variant>
      <vt:variant>
        <vt:i4>8257570</vt:i4>
      </vt:variant>
      <vt:variant>
        <vt:i4>69</vt:i4>
      </vt:variant>
      <vt:variant>
        <vt:i4>0</vt:i4>
      </vt:variant>
      <vt:variant>
        <vt:i4>5</vt:i4>
      </vt:variant>
      <vt:variant>
        <vt:lpwstr>http://www.council.gov.ru/</vt:lpwstr>
      </vt:variant>
      <vt:variant>
        <vt:lpwstr/>
      </vt:variant>
      <vt:variant>
        <vt:i4>7995517</vt:i4>
      </vt:variant>
      <vt:variant>
        <vt:i4>66</vt:i4>
      </vt:variant>
      <vt:variant>
        <vt:i4>0</vt:i4>
      </vt:variant>
      <vt:variant>
        <vt:i4>5</vt:i4>
      </vt:variant>
      <vt:variant>
        <vt:lpwstr>http://www.kremlin.ru/</vt:lpwstr>
      </vt:variant>
      <vt:variant>
        <vt:lpwstr/>
      </vt:variant>
      <vt:variant>
        <vt:i4>6750308</vt:i4>
      </vt:variant>
      <vt:variant>
        <vt:i4>63</vt:i4>
      </vt:variant>
      <vt:variant>
        <vt:i4>0</vt:i4>
      </vt:variant>
      <vt:variant>
        <vt:i4>5</vt:i4>
      </vt:variant>
      <vt:variant>
        <vt:lpwstr>http://www.gov.ru/</vt:lpwstr>
      </vt:variant>
      <vt:variant>
        <vt:lpwstr/>
      </vt:variant>
      <vt:variant>
        <vt:i4>3342398</vt:i4>
      </vt:variant>
      <vt:variant>
        <vt:i4>60</vt:i4>
      </vt:variant>
      <vt:variant>
        <vt:i4>0</vt:i4>
      </vt:variant>
      <vt:variant>
        <vt:i4>5</vt:i4>
      </vt:variant>
      <vt:variant>
        <vt:lpwstr>http://biblioclub.ru/index.php?page=book&amp;id=214210</vt:lpwstr>
      </vt:variant>
      <vt:variant>
        <vt:lpwstr/>
      </vt:variant>
      <vt:variant>
        <vt:i4>7929919</vt:i4>
      </vt:variant>
      <vt:variant>
        <vt:i4>57</vt:i4>
      </vt:variant>
      <vt:variant>
        <vt:i4>0</vt:i4>
      </vt:variant>
      <vt:variant>
        <vt:i4>5</vt:i4>
      </vt:variant>
      <vt:variant>
        <vt:lpwstr>http://www.lfsibgtu.ru/</vt:lpwstr>
      </vt:variant>
      <vt:variant>
        <vt:lpwstr/>
      </vt:variant>
      <vt:variant>
        <vt:i4>5373954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Par33</vt:lpwstr>
      </vt:variant>
      <vt:variant>
        <vt:i4>7733316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__RefHeading___Toc439144659</vt:lpwstr>
      </vt:variant>
      <vt:variant>
        <vt:i4>7733316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__RefHeading___Toc439144658</vt:lpwstr>
      </vt:variant>
      <vt:variant>
        <vt:i4>7733316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__RefHeading___Toc439144657</vt:lpwstr>
      </vt:variant>
      <vt:variant>
        <vt:i4>7733316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__RefHeading___Toc439144656</vt:lpwstr>
      </vt:variant>
      <vt:variant>
        <vt:i4>7733316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__RefHeading___Toc439144655</vt:lpwstr>
      </vt:variant>
      <vt:variant>
        <vt:i4>7733316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__RefHeading___Toc439144654</vt:lpwstr>
      </vt:variant>
      <vt:variant>
        <vt:i4>7733316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__RefHeading___Toc439144653</vt:lpwstr>
      </vt:variant>
      <vt:variant>
        <vt:i4>7733316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__RefHeading___Toc439144651</vt:lpwstr>
      </vt:variant>
      <vt:variant>
        <vt:i4>7733316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__RefHeading___Toc439144650</vt:lpwstr>
      </vt:variant>
      <vt:variant>
        <vt:i4>7798852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__RefHeading___Toc439144649</vt:lpwstr>
      </vt:variant>
      <vt:variant>
        <vt:i4>7798852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__RefHeading___Toc439144648</vt:lpwstr>
      </vt:variant>
      <vt:variant>
        <vt:i4>7798852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__RefHeading___Toc439144647</vt:lpwstr>
      </vt:variant>
      <vt:variant>
        <vt:i4>7798852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__RefHeading___Toc439144646</vt:lpwstr>
      </vt:variant>
      <vt:variant>
        <vt:i4>7798852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__RefHeading___Toc439144645</vt:lpwstr>
      </vt:variant>
      <vt:variant>
        <vt:i4>7798852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__RefHeading___Toc439144644</vt:lpwstr>
      </vt:variant>
      <vt:variant>
        <vt:i4>7798852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__RefHeading___Toc439144643</vt:lpwstr>
      </vt:variant>
      <vt:variant>
        <vt:i4>7798852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__RefHeading___Toc439144642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creator>Доррер Михаил Георгиевич</dc:creator>
  <cp:lastModifiedBy>Дмитрий Соколов</cp:lastModifiedBy>
  <cp:revision>2</cp:revision>
  <cp:lastPrinted>2022-05-05T17:50:00Z</cp:lastPrinted>
  <dcterms:created xsi:type="dcterms:W3CDTF">2025-10-21T12:58:00Z</dcterms:created>
  <dcterms:modified xsi:type="dcterms:W3CDTF">2025-10-21T12:58:00Z</dcterms:modified>
</cp:coreProperties>
</file>